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divdocument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680"/>
        <w:gridCol w:w="8226"/>
      </w:tblGrid>
      <w:tr w:rsidR="00006131" w14:paraId="6FF6DFC7" w14:textId="77777777">
        <w:trPr>
          <w:trHeight w:val="16198"/>
          <w:tblCellSpacing w:w="0" w:type="dxa"/>
          <w:hidden/>
        </w:trPr>
        <w:tc>
          <w:tcPr>
            <w:tcW w:w="3680" w:type="dxa"/>
            <w:shd w:val="clear" w:color="auto" w:fill="003D73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14:paraId="6E3DFB3D" w14:textId="77777777" w:rsidR="00006131" w:rsidRDefault="00000000">
            <w:pPr>
              <w:pStyle w:val="divdocumentleft-boxsectionnth-child1sectiongapdiv"/>
              <w:spacing w:line="400" w:lineRule="atLeast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p w14:paraId="5ADC47D2" w14:textId="77777777" w:rsidR="00006131" w:rsidRDefault="00000000">
            <w:pPr>
              <w:pStyle w:val="divdocumentname"/>
              <w:pBdr>
                <w:bottom w:val="none" w:sz="0" w:space="0" w:color="auto"/>
              </w:pBdr>
              <w:ind w:left="300" w:right="300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</w:rPr>
              <w:t>Chandan</w:t>
            </w: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</w:rPr>
              <w:t>Raj</w:t>
            </w:r>
          </w:p>
          <w:p w14:paraId="4FBC3C73" w14:textId="77777777" w:rsidR="00006131" w:rsidRDefault="00000000">
            <w:pPr>
              <w:pStyle w:val="divdocumentSECTIONCNTC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006131" w14:paraId="41A0AF15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0367D69B" w14:textId="77777777" w:rsidR="00006131" w:rsidRDefault="00000000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Contact</w:t>
                  </w:r>
                </w:p>
              </w:tc>
            </w:tr>
          </w:tbl>
          <w:p w14:paraId="4C698A00" w14:textId="77777777" w:rsidR="00006131" w:rsidRDefault="00000000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 </w:t>
            </w:r>
          </w:p>
          <w:p w14:paraId="07E005E2" w14:textId="77777777" w:rsidR="00006131" w:rsidRDefault="00000000">
            <w:pPr>
              <w:pStyle w:val="txtBold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Address </w:t>
            </w:r>
          </w:p>
          <w:p w14:paraId="0B04C582" w14:textId="444AFF69" w:rsidR="006E1053" w:rsidRDefault="006E1053">
            <w:pPr>
              <w:pStyle w:val="div"/>
              <w:spacing w:line="360" w:lineRule="atLeast"/>
              <w:ind w:left="300" w:right="300"/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B5-606, Amrapali Golf Homes, Plot-GH07A, Greater </w:t>
            </w:r>
          </w:p>
          <w:p w14:paraId="384E6773" w14:textId="5B39274D" w:rsidR="00006131" w:rsidRDefault="00000000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Noida </w:t>
            </w:r>
            <w:r w:rsidR="006E1053"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West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, U.P. 2013</w:t>
            </w:r>
            <w:r w:rsidR="006E1053"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18</w:t>
            </w:r>
          </w:p>
          <w:p w14:paraId="32E37108" w14:textId="77777777" w:rsidR="00006131" w:rsidRDefault="00000000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Phone </w:t>
            </w:r>
          </w:p>
          <w:p w14:paraId="5A7419F8" w14:textId="77777777" w:rsidR="00006131" w:rsidRDefault="00000000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09810602581</w:t>
            </w:r>
          </w:p>
          <w:p w14:paraId="331525AC" w14:textId="77777777" w:rsidR="00006131" w:rsidRDefault="00000000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E-mail </w:t>
            </w:r>
          </w:p>
          <w:p w14:paraId="4D530483" w14:textId="77777777" w:rsidR="00006131" w:rsidRDefault="00000000">
            <w:pPr>
              <w:pStyle w:val="div"/>
              <w:spacing w:after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chandanraj.cse@gmail.com</w:t>
            </w:r>
          </w:p>
          <w:p w14:paraId="04E0E4F1" w14:textId="77777777" w:rsidR="00006131" w:rsidRDefault="00000000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006131" w14:paraId="35C4D78D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42BBB2BD" w14:textId="77777777" w:rsidR="00006131" w:rsidRDefault="00000000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Languages</w:t>
                  </w:r>
                </w:p>
              </w:tc>
            </w:tr>
          </w:tbl>
          <w:p w14:paraId="5B8DFC5C" w14:textId="77777777" w:rsidR="00006131" w:rsidRDefault="00000000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 </w:t>
            </w:r>
          </w:p>
          <w:p w14:paraId="711741D7" w14:textId="77777777" w:rsidR="00006131" w:rsidRDefault="00000000">
            <w:pPr>
              <w:pStyle w:val="div"/>
              <w:spacing w:line="20" w:lineRule="exac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 </w:t>
            </w:r>
          </w:p>
          <w:tbl>
            <w:tblPr>
              <w:tblStyle w:val="common-lngg-skillfield"/>
              <w:tblW w:w="0" w:type="auto"/>
              <w:tblCellSpacing w:w="0" w:type="dxa"/>
              <w:tblInd w:w="30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803"/>
              <w:gridCol w:w="5803"/>
            </w:tblGrid>
            <w:tr w:rsidR="00006131" w14:paraId="72B9F1EF" w14:textId="77777777">
              <w:trPr>
                <w:tblCellSpacing w:w="0" w:type="dxa"/>
              </w:trPr>
              <w:tc>
                <w:tcPr>
                  <w:tcW w:w="5803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0C96018" w14:textId="77777777" w:rsidR="006E1053" w:rsidRDefault="00000000">
                  <w:pPr>
                    <w:spacing w:line="360" w:lineRule="exact"/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English</w:t>
                  </w:r>
                </w:p>
                <w:p w14:paraId="2445CEF1" w14:textId="57F36DD5" w:rsidR="00006131" w:rsidRDefault="00000000">
                  <w:pPr>
                    <w:spacing w:line="360" w:lineRule="exact"/>
                    <w:rPr>
                      <w:rStyle w:val="divdocumentleft-box"/>
                      <w:rFonts w:ascii="Century Gothic" w:eastAsia="Century Gothic" w:hAnsi="Century Gothic" w:cs="Century Gothic"/>
                      <w:sz w:val="22"/>
                      <w:szCs w:val="22"/>
                      <w:shd w:val="clear" w:color="auto" w:fill="auto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Hindi</w:t>
                  </w:r>
                  <w:r>
                    <w:rPr>
                      <w:rStyle w:val="common-lngg-skillparagraphnotnativeLangPararating-headingcolon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22"/>
                      <w:szCs w:val="22"/>
                    </w:rPr>
                    <w:t>:</w:t>
                  </w:r>
                </w:p>
              </w:tc>
              <w:tc>
                <w:tcPr>
                  <w:tcW w:w="5803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520B484" w14:textId="77777777" w:rsidR="00006131" w:rsidRDefault="00006131">
                  <w:pPr>
                    <w:rPr>
                      <w:rStyle w:val="common-lngg-skillparagraphnotnativeLangPararating-headingcolon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22"/>
                      <w:szCs w:val="22"/>
                    </w:rPr>
                  </w:pPr>
                </w:p>
              </w:tc>
            </w:tr>
          </w:tbl>
          <w:p w14:paraId="628350B0" w14:textId="77777777" w:rsidR="00006131" w:rsidRDefault="00006131">
            <w:pPr>
              <w:pStyle w:val="divdocumentleft-boxParagraph"/>
              <w:pBdr>
                <w:top w:val="none" w:sz="0" w:space="0" w:color="auto"/>
                <w:bottom w:val="none" w:sz="0" w:space="0" w:color="auto"/>
              </w:pBdr>
              <w:shd w:val="clear" w:color="auto" w:fill="auto"/>
              <w:spacing w:line="360" w:lineRule="atLeast"/>
              <w:textAlignment w:val="auto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</w:p>
        </w:tc>
        <w:tc>
          <w:tcPr>
            <w:tcW w:w="8226" w:type="dxa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14:paraId="62BB5B4F" w14:textId="77777777" w:rsidR="00006131" w:rsidRDefault="00000000">
            <w:pPr>
              <w:pStyle w:val="divdocumentleft-boxsectionnth-child1sectiongapdiv"/>
              <w:spacing w:line="400" w:lineRule="atLeast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p w14:paraId="48AACAB4" w14:textId="77777777" w:rsidR="00006131" w:rsidRDefault="00000000">
            <w:pPr>
              <w:pStyle w:val="divdocumentleft-boxdivheadingParagraph"/>
              <w:pBdr>
                <w:top w:val="single" w:sz="8" w:space="8" w:color="D5D6D6"/>
                <w:bottom w:val="single" w:sz="8" w:space="8" w:color="D5D6D6"/>
              </w:pBdr>
              <w:ind w:left="300" w:right="300"/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z w:val="22"/>
                <w:szCs w:val="22"/>
              </w:rPr>
            </w:pPr>
            <w:r>
              <w:rPr>
                <w:rStyle w:val="divdocumentleft-boxdivsectiontitle"/>
                <w:rFonts w:ascii="Century Gothic" w:eastAsia="Century Gothic" w:hAnsi="Century Gothic" w:cs="Century Gothic"/>
                <w:b/>
                <w:bCs/>
                <w:color w:val="003D73"/>
                <w:sz w:val="32"/>
                <w:szCs w:val="32"/>
                <w:shd w:val="clear" w:color="auto" w:fill="auto"/>
              </w:rPr>
              <w:t>Work History</w:t>
            </w:r>
          </w:p>
          <w:p w14:paraId="5B2F2F89" w14:textId="77777777" w:rsidR="00006131" w:rsidRDefault="00000000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106"/>
            </w:tblGrid>
            <w:tr w:rsidR="00006131" w14:paraId="5B32244F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C3F73EF" w14:textId="77777777" w:rsidR="00006131" w:rsidRDefault="00000000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94F7781" w14:textId="77777777" w:rsidR="00006131" w:rsidRDefault="00000000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2019-07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Current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8A88E58" w14:textId="77777777" w:rsidR="00006131" w:rsidRDefault="00000000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06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56990D2" w14:textId="77777777" w:rsidR="00006131" w:rsidRDefault="00000000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Senior Manager Application Systems Development</w:t>
                  </w:r>
                </w:p>
                <w:p w14:paraId="1DE5B3BD" w14:textId="77777777" w:rsidR="00006131" w:rsidRDefault="00000000">
                  <w:pPr>
                    <w:pStyle w:val="divdocumentright-boxsectionexperiencesinglecolumnpaddedline"/>
                    <w:spacing w:before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TSYS Card Tech Limited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  <w:p w14:paraId="102D1F46" w14:textId="3093A95E" w:rsidR="00006131" w:rsidRDefault="00000000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60" w:right="300" w:hanging="28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Handling a team of </w:t>
                  </w:r>
                  <w:r w:rsidR="006E1053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50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SDETs and Technical BAs</w:t>
                  </w:r>
                </w:p>
                <w:p w14:paraId="2E156A17" w14:textId="77777777" w:rsidR="00006131" w:rsidRDefault="00000000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60" w:right="300" w:hanging="28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Work on New Client Onboarding / BAU Clients as part of regular deliveries</w:t>
                  </w:r>
                </w:p>
                <w:p w14:paraId="0693CDE6" w14:textId="77777777" w:rsidR="00006131" w:rsidRDefault="00000000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60" w:right="300" w:hanging="28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Identify the scope of testing in the Sprint and guide the team members to accomplish Sprint goals</w:t>
                  </w:r>
                </w:p>
                <w:p w14:paraId="6F4EA65A" w14:textId="77777777" w:rsidR="00006131" w:rsidRDefault="00000000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60" w:right="300" w:hanging="28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Review the test execution in the sprint</w:t>
                  </w:r>
                </w:p>
                <w:p w14:paraId="3750B492" w14:textId="77777777" w:rsidR="00006131" w:rsidRDefault="00000000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60" w:right="300" w:hanging="28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Responsible for defect free QA deliveries for the clients</w:t>
                  </w:r>
                </w:p>
                <w:p w14:paraId="2E2C11D8" w14:textId="77777777" w:rsidR="00006131" w:rsidRDefault="00000000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60" w:right="300" w:hanging="28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Manage various QA environments to make sure they are ready for execution</w:t>
                  </w:r>
                </w:p>
                <w:p w14:paraId="6BB545E9" w14:textId="77777777" w:rsidR="00006131" w:rsidRDefault="00000000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60" w:right="300" w:hanging="28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Involved in improvements required in the current Automation framework to draw maximum output</w:t>
                  </w:r>
                </w:p>
                <w:p w14:paraId="2447EF90" w14:textId="77777777" w:rsidR="00006131" w:rsidRDefault="00000000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60" w:right="300" w:hanging="28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Resolve Technical and Process related challenges faced by the team</w:t>
                  </w:r>
                </w:p>
                <w:p w14:paraId="76BE1AC9" w14:textId="77777777" w:rsidR="00006131" w:rsidRDefault="00000000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60" w:right="300" w:hanging="28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Be part of the Agile ceremonies in the team (Backlog Grooming, Scrum Planning, Daily Standup, Retrospective, DEMO, Story Workshop)</w:t>
                  </w:r>
                </w:p>
                <w:p w14:paraId="7616890D" w14:textId="77777777" w:rsidR="00006131" w:rsidRDefault="00000000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60" w:right="300" w:hanging="28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Regularly do the capacity planning for the team and update key stakeholders</w:t>
                  </w:r>
                </w:p>
                <w:p w14:paraId="5994B7A0" w14:textId="77777777" w:rsidR="00006131" w:rsidRDefault="00000000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60" w:right="300" w:hanging="28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Take care of the hiring needs of the team</w:t>
                  </w:r>
                </w:p>
                <w:p w14:paraId="3955515D" w14:textId="77777777" w:rsidR="00006131" w:rsidRDefault="00000000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60" w:right="300" w:hanging="28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Implement best automation practices which helps improve the overall turnaround time of test validations</w:t>
                  </w:r>
                </w:p>
                <w:p w14:paraId="191F2744" w14:textId="32977AAB" w:rsidR="00006131" w:rsidRDefault="00000000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60" w:right="300" w:hanging="28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Managing </w:t>
                  </w:r>
                  <w:r w:rsidR="006E1053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5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0+ third party contractors deployed on various Loyalty projects.</w:t>
                  </w:r>
                </w:p>
              </w:tc>
            </w:tr>
          </w:tbl>
          <w:p w14:paraId="2DA7C4EA" w14:textId="77777777" w:rsidR="00006131" w:rsidRDefault="00006131">
            <w:pPr>
              <w:rPr>
                <w:vanish/>
              </w:rPr>
            </w:pP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106"/>
            </w:tblGrid>
            <w:tr w:rsidR="00006131" w14:paraId="06BC1D98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83A1329" w14:textId="77777777" w:rsidR="00006131" w:rsidRDefault="00000000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6FDD0AF" w14:textId="77777777" w:rsidR="00006131" w:rsidRDefault="00000000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2018-01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2019-07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23B734F" w14:textId="77777777" w:rsidR="00006131" w:rsidRDefault="00000000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06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DC37E35" w14:textId="77777777" w:rsidR="00006131" w:rsidRDefault="00000000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Manager - Testing</w:t>
                  </w:r>
                </w:p>
                <w:p w14:paraId="5FCD8F4B" w14:textId="77777777" w:rsidR="00006131" w:rsidRDefault="00000000">
                  <w:pPr>
                    <w:pStyle w:val="divdocumentright-boxsectionexperiencesinglecolumnpaddedline"/>
                    <w:spacing w:before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Idemia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  <w:p w14:paraId="6BFF1A7E" w14:textId="77777777" w:rsidR="00006131" w:rsidRDefault="00000000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60" w:right="300" w:hanging="28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Handling a team of 12 testers</w:t>
                  </w:r>
                </w:p>
                <w:p w14:paraId="34A84358" w14:textId="77777777" w:rsidR="00006131" w:rsidRDefault="00000000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60" w:right="300" w:hanging="28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Test Delivery management for multiple projects</w:t>
                  </w:r>
                </w:p>
                <w:p w14:paraId="362C4C47" w14:textId="77777777" w:rsidR="00006131" w:rsidRDefault="00000000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60" w:right="300" w:hanging="28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Keeping track of progress of assigned projects till the closure of the projects</w:t>
                  </w:r>
                </w:p>
                <w:p w14:paraId="5C771A4E" w14:textId="77777777" w:rsidR="00006131" w:rsidRDefault="00000000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60" w:right="300" w:hanging="28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Keeping track of utilization of team members and assign them tasks accordingly</w:t>
                  </w:r>
                </w:p>
                <w:p w14:paraId="60390C5C" w14:textId="77777777" w:rsidR="00006131" w:rsidRDefault="00000000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60" w:right="300" w:hanging="28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Implemented the Agile practices in the team (Backlog Grooming, Scrum Planning, Daily Standup, Retrospective, DEMO, Story Workshop)</w:t>
                  </w:r>
                </w:p>
                <w:p w14:paraId="079C0017" w14:textId="77777777" w:rsidR="00006131" w:rsidRDefault="00000000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60" w:right="300" w:hanging="28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Worked on Agile reports (Velocity Chart, Defect 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lastRenderedPageBreak/>
                    <w:t>Burn Down Charts, etc.) Governing the Automation work done by the team which includes Automation strategy, decision on tool, SCM tool.</w:t>
                  </w:r>
                </w:p>
              </w:tc>
            </w:tr>
          </w:tbl>
          <w:p w14:paraId="79C7FC46" w14:textId="77777777" w:rsidR="00006131" w:rsidRDefault="00006131">
            <w:pPr>
              <w:rPr>
                <w:vanish/>
              </w:rPr>
            </w:pP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106"/>
            </w:tblGrid>
            <w:tr w:rsidR="00006131" w14:paraId="40BCDF2E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8260225" w14:textId="77777777" w:rsidR="00006131" w:rsidRDefault="00000000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52CEA88" w14:textId="77777777" w:rsidR="00006131" w:rsidRDefault="00000000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2010-02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2017-12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72E39E0" w14:textId="77777777" w:rsidR="00006131" w:rsidRDefault="00000000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06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36F1160" w14:textId="77777777" w:rsidR="00006131" w:rsidRDefault="00000000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Test Specialist</w:t>
                  </w:r>
                </w:p>
                <w:p w14:paraId="36FA8942" w14:textId="77777777" w:rsidR="00006131" w:rsidRDefault="00000000">
                  <w:pPr>
                    <w:pStyle w:val="divdocumentright-boxsectionexperiencesinglecolumnpaddedline"/>
                    <w:spacing w:before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TSYS Card Tech Limited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  <w:p w14:paraId="44708CB5" w14:textId="77777777" w:rsidR="00006131" w:rsidRDefault="00000000">
                  <w:pPr>
                    <w:pStyle w:val="divdocumentli"/>
                    <w:numPr>
                      <w:ilvl w:val="0"/>
                      <w:numId w:val="3"/>
                    </w:numPr>
                    <w:spacing w:line="360" w:lineRule="atLeast"/>
                    <w:ind w:left="360" w:right="300" w:hanging="28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Delegating tasks to team members on daily basis</w:t>
                  </w:r>
                </w:p>
                <w:p w14:paraId="2CD2CC87" w14:textId="77777777" w:rsidR="00006131" w:rsidRDefault="00000000">
                  <w:pPr>
                    <w:pStyle w:val="divdocumentli"/>
                    <w:numPr>
                      <w:ilvl w:val="0"/>
                      <w:numId w:val="3"/>
                    </w:numPr>
                    <w:spacing w:line="360" w:lineRule="atLeast"/>
                    <w:ind w:left="360" w:right="300" w:hanging="28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Keeping track of progress of assigned projects till the closure of the projects</w:t>
                  </w:r>
                </w:p>
                <w:p w14:paraId="2DFD298A" w14:textId="77777777" w:rsidR="00006131" w:rsidRDefault="00000000">
                  <w:pPr>
                    <w:pStyle w:val="divdocumentli"/>
                    <w:numPr>
                      <w:ilvl w:val="0"/>
                      <w:numId w:val="3"/>
                    </w:numPr>
                    <w:spacing w:line="360" w:lineRule="atLeast"/>
                    <w:ind w:left="360" w:right="300" w:hanging="28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Understanding the requirements by going through the User Stories, Specification Document and Technical Documents</w:t>
                  </w:r>
                </w:p>
                <w:p w14:paraId="642F6C72" w14:textId="77777777" w:rsidR="00006131" w:rsidRDefault="00000000">
                  <w:pPr>
                    <w:pStyle w:val="divdocumentli"/>
                    <w:numPr>
                      <w:ilvl w:val="0"/>
                      <w:numId w:val="3"/>
                    </w:numPr>
                    <w:spacing w:line="360" w:lineRule="atLeast"/>
                    <w:ind w:left="360" w:right="300" w:hanging="28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Review the test cases and test execution and conducting </w:t>
                  </w:r>
                  <w:proofErr w:type="spellStart"/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Adhoc</w:t>
                  </w:r>
                  <w:proofErr w:type="spellEnd"/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testing</w:t>
                  </w:r>
                </w:p>
                <w:p w14:paraId="0A603F0A" w14:textId="77777777" w:rsidR="00006131" w:rsidRDefault="00000000">
                  <w:pPr>
                    <w:pStyle w:val="divdocumentli"/>
                    <w:numPr>
                      <w:ilvl w:val="0"/>
                      <w:numId w:val="3"/>
                    </w:numPr>
                    <w:spacing w:line="360" w:lineRule="atLeast"/>
                    <w:ind w:left="360" w:right="300" w:hanging="28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Smoke Testing, Sanity Testing, Browser Compatibility Testing, Regression Testing, Integration Testing, and GUI testing</w:t>
                  </w:r>
                </w:p>
                <w:p w14:paraId="295F0C25" w14:textId="77777777" w:rsidR="00006131" w:rsidRDefault="00000000">
                  <w:pPr>
                    <w:pStyle w:val="divdocumentli"/>
                    <w:numPr>
                      <w:ilvl w:val="0"/>
                      <w:numId w:val="3"/>
                    </w:numPr>
                    <w:spacing w:line="360" w:lineRule="atLeast"/>
                    <w:ind w:left="360" w:right="300" w:hanging="28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Part of Organization's SME Group</w:t>
                  </w:r>
                </w:p>
                <w:p w14:paraId="3E61B30B" w14:textId="77777777" w:rsidR="00006131" w:rsidRDefault="00000000">
                  <w:pPr>
                    <w:pStyle w:val="divdocumentli"/>
                    <w:numPr>
                      <w:ilvl w:val="0"/>
                      <w:numId w:val="3"/>
                    </w:numPr>
                    <w:spacing w:line="360" w:lineRule="atLeast"/>
                    <w:ind w:left="360" w:right="300" w:hanging="28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Participated in many </w:t>
                  </w:r>
                  <w:proofErr w:type="gramStart"/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Process</w:t>
                  </w:r>
                  <w:proofErr w:type="gramEnd"/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Improvement Initiatives</w:t>
                  </w:r>
                </w:p>
                <w:p w14:paraId="451E9166" w14:textId="77777777" w:rsidR="00006131" w:rsidRDefault="00000000">
                  <w:pPr>
                    <w:pStyle w:val="divdocumentli"/>
                    <w:numPr>
                      <w:ilvl w:val="0"/>
                      <w:numId w:val="3"/>
                    </w:numPr>
                    <w:spacing w:line="360" w:lineRule="atLeast"/>
                    <w:ind w:left="360" w:right="300" w:hanging="28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Drive Root Cause Analysis for the defects.</w:t>
                  </w:r>
                </w:p>
              </w:tc>
            </w:tr>
          </w:tbl>
          <w:p w14:paraId="28CABB7C" w14:textId="77777777" w:rsidR="00006131" w:rsidRDefault="00006131">
            <w:pPr>
              <w:rPr>
                <w:vanish/>
              </w:rPr>
            </w:pP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106"/>
            </w:tblGrid>
            <w:tr w:rsidR="00006131" w14:paraId="04BC14C8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4873A60" w14:textId="77777777" w:rsidR="00006131" w:rsidRDefault="00000000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2D71C70" w14:textId="77777777" w:rsidR="00006131" w:rsidRDefault="00000000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2005-10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2009-10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16ACAEF" w14:textId="77777777" w:rsidR="00006131" w:rsidRDefault="00000000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06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8F7E8ED" w14:textId="77777777" w:rsidR="00006131" w:rsidRDefault="00000000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Software Test Engineer</w:t>
                  </w:r>
                </w:p>
                <w:p w14:paraId="79AF851D" w14:textId="77777777" w:rsidR="00006131" w:rsidRDefault="00000000">
                  <w:pPr>
                    <w:pStyle w:val="divdocumentright-boxsectionexperiencesinglecolumnpaddedline"/>
                    <w:spacing w:before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KEANE India Limited (Now NTT DATA)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  <w:p w14:paraId="5D92B281" w14:textId="77777777" w:rsidR="00006131" w:rsidRDefault="00000000">
                  <w:pPr>
                    <w:pStyle w:val="divdocumentli"/>
                    <w:numPr>
                      <w:ilvl w:val="0"/>
                      <w:numId w:val="4"/>
                    </w:numPr>
                    <w:spacing w:line="360" w:lineRule="atLeast"/>
                    <w:ind w:left="360" w:right="300" w:hanging="28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Provide the Estimation at the beginning of module</w:t>
                  </w:r>
                </w:p>
                <w:p w14:paraId="5FD6DA33" w14:textId="77777777" w:rsidR="00006131" w:rsidRDefault="00000000">
                  <w:pPr>
                    <w:pStyle w:val="divdocumentli"/>
                    <w:numPr>
                      <w:ilvl w:val="0"/>
                      <w:numId w:val="4"/>
                    </w:numPr>
                    <w:spacing w:line="360" w:lineRule="atLeast"/>
                    <w:ind w:left="360" w:right="300" w:hanging="28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Creation of black-box test cases using test case preparation techniques</w:t>
                  </w:r>
                </w:p>
                <w:p w14:paraId="507DC07A" w14:textId="77777777" w:rsidR="00006131" w:rsidRDefault="00000000">
                  <w:pPr>
                    <w:pStyle w:val="divdocumentli"/>
                    <w:numPr>
                      <w:ilvl w:val="0"/>
                      <w:numId w:val="4"/>
                    </w:numPr>
                    <w:spacing w:line="360" w:lineRule="atLeast"/>
                    <w:ind w:left="360" w:right="300" w:hanging="28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Performance testing of the Application and the database server using LoadRunner</w:t>
                  </w:r>
                </w:p>
                <w:p w14:paraId="034DDC05" w14:textId="77777777" w:rsidR="00006131" w:rsidRDefault="00000000">
                  <w:pPr>
                    <w:pStyle w:val="divdocumentli"/>
                    <w:numPr>
                      <w:ilvl w:val="0"/>
                      <w:numId w:val="4"/>
                    </w:numPr>
                    <w:spacing w:line="360" w:lineRule="atLeast"/>
                    <w:ind w:left="360" w:right="300" w:hanging="28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Highlight issues to Quality Control using Mercury Quality Centre &amp; KADET and track these to closure</w:t>
                  </w:r>
                </w:p>
                <w:p w14:paraId="5CFE5B2B" w14:textId="77777777" w:rsidR="00006131" w:rsidRDefault="00000000">
                  <w:pPr>
                    <w:pStyle w:val="divdocumentli"/>
                    <w:numPr>
                      <w:ilvl w:val="0"/>
                      <w:numId w:val="4"/>
                    </w:numPr>
                    <w:spacing w:line="360" w:lineRule="atLeast"/>
                    <w:ind w:left="360" w:right="300" w:hanging="28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Preparation of different status summary reports</w:t>
                  </w:r>
                </w:p>
                <w:p w14:paraId="24FC7909" w14:textId="77777777" w:rsidR="00006131" w:rsidRDefault="00000000">
                  <w:pPr>
                    <w:pStyle w:val="divdocumentli"/>
                    <w:numPr>
                      <w:ilvl w:val="0"/>
                      <w:numId w:val="4"/>
                    </w:numPr>
                    <w:spacing w:line="360" w:lineRule="atLeast"/>
                    <w:ind w:left="360" w:right="300" w:hanging="28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Causal Analysis and Resolution.</w:t>
                  </w:r>
                </w:p>
              </w:tc>
            </w:tr>
          </w:tbl>
          <w:p w14:paraId="3E75ED36" w14:textId="77777777" w:rsidR="00006131" w:rsidRDefault="00000000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p w14:paraId="4D19FF11" w14:textId="77777777" w:rsidR="00006131" w:rsidRDefault="00000000">
            <w:pPr>
              <w:pStyle w:val="divdocumentleft-boxdivheadingParagraph"/>
              <w:pBdr>
                <w:top w:val="single" w:sz="8" w:space="8" w:color="D5D6D6"/>
                <w:bottom w:val="single" w:sz="8" w:space="8" w:color="D5D6D6"/>
              </w:pBdr>
              <w:ind w:left="300" w:right="300"/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z w:val="22"/>
                <w:szCs w:val="22"/>
              </w:rPr>
            </w:pPr>
            <w:r>
              <w:rPr>
                <w:rStyle w:val="divdocumentleft-boxdivsectiontitle"/>
                <w:rFonts w:ascii="Century Gothic" w:eastAsia="Century Gothic" w:hAnsi="Century Gothic" w:cs="Century Gothic"/>
                <w:b/>
                <w:bCs/>
                <w:color w:val="003D73"/>
                <w:sz w:val="32"/>
                <w:szCs w:val="32"/>
                <w:shd w:val="clear" w:color="auto" w:fill="auto"/>
              </w:rPr>
              <w:t>Education</w:t>
            </w:r>
          </w:p>
          <w:p w14:paraId="795B0FD5" w14:textId="77777777" w:rsidR="00006131" w:rsidRDefault="00000000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tbl>
            <w:tblPr>
              <w:tblStyle w:val="divdocumentsectionedu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106"/>
            </w:tblGrid>
            <w:tr w:rsidR="00006131" w14:paraId="231F4F10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57B445B" w14:textId="77777777" w:rsidR="00006131" w:rsidRDefault="00000000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4FA3924" w14:textId="77777777" w:rsidR="00006131" w:rsidRDefault="00000000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2004-04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E6EEB01" w14:textId="77777777" w:rsidR="00006131" w:rsidRDefault="00000000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06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03A3F6F" w14:textId="77777777" w:rsidR="00006131" w:rsidRDefault="00000000">
                  <w:pPr>
                    <w:pStyle w:val="divdocumentright-boxsectioneducationsinglecolumnpaddedline"/>
                    <w:spacing w:after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B. Tech. (C.S)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  <w:p w14:paraId="75A05665" w14:textId="77777777" w:rsidR="00006131" w:rsidRDefault="00000000">
                  <w:pPr>
                    <w:pStyle w:val="divdocumentright-boxsectioneducation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Ajay Kumar Garg Engineering College, Ghaziabad, U.P., Uttar Pradesh Technical University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14:paraId="0328E1B9" w14:textId="77777777" w:rsidR="00006131" w:rsidRDefault="00006131">
            <w:pPr>
              <w:rPr>
                <w:vanish/>
              </w:rPr>
            </w:pPr>
          </w:p>
          <w:tbl>
            <w:tblPr>
              <w:tblStyle w:val="divdocumentsectionedu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106"/>
            </w:tblGrid>
            <w:tr w:rsidR="00006131" w14:paraId="04058BF9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2681F91" w14:textId="77777777" w:rsidR="00006131" w:rsidRDefault="00000000">
                  <w:pPr>
                    <w:rPr>
                      <w:rStyle w:val="divdocumentright-box"/>
                      <w:rFonts w:ascii="Century Gothic" w:eastAsia="Century Gothic" w:hAnsi="Century Gothic" w:cs="Century Gothic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F8FE1B4" w14:textId="77777777" w:rsidR="00006131" w:rsidRDefault="00000000">
                  <w:pP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1999-04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DD2BA0A" w14:textId="77777777" w:rsidR="00006131" w:rsidRDefault="00000000">
                  <w:pPr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06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837F105" w14:textId="77777777" w:rsidR="00006131" w:rsidRDefault="00000000">
                  <w:pPr>
                    <w:pStyle w:val="divdocumentright-boxsectioneducationsinglecolumnpaddedline"/>
                    <w:spacing w:after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Class XII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  <w:p w14:paraId="05260910" w14:textId="77777777" w:rsidR="00006131" w:rsidRDefault="00000000">
                  <w:pPr>
                    <w:pStyle w:val="divdocumentright-boxsectioneducation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lastRenderedPageBreak/>
                    <w:t>Eastern Railway Inter College, Mughalsarai, Chandauli, U.P.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  <w:p w14:paraId="1F365FCA" w14:textId="77777777" w:rsidR="00006131" w:rsidRDefault="00000000">
                  <w:pPr>
                    <w:pStyle w:val="divdocumentright-boxsectioneducationsinglecolumnjob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Board: Uttar Pradesh Board</w:t>
                  </w:r>
                </w:p>
              </w:tc>
            </w:tr>
          </w:tbl>
          <w:p w14:paraId="63D77CC9" w14:textId="77777777" w:rsidR="00006131" w:rsidRDefault="00006131">
            <w:pPr>
              <w:rPr>
                <w:vanish/>
              </w:rPr>
            </w:pPr>
          </w:p>
          <w:tbl>
            <w:tblPr>
              <w:tblStyle w:val="divdocumentsectionedu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106"/>
            </w:tblGrid>
            <w:tr w:rsidR="00006131" w14:paraId="3F804851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CDB2719" w14:textId="77777777" w:rsidR="00006131" w:rsidRDefault="00000000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E77E27E" w14:textId="77777777" w:rsidR="00006131" w:rsidRDefault="00000000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1997-04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838D1A4" w14:textId="77777777" w:rsidR="00006131" w:rsidRDefault="00000000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06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6CF608F" w14:textId="77777777" w:rsidR="00006131" w:rsidRDefault="00000000">
                  <w:pPr>
                    <w:pStyle w:val="divdocumentright-boxsectioneducationsinglecolumnpaddedline"/>
                    <w:spacing w:after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Class X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  <w:p w14:paraId="0CB841F1" w14:textId="77777777" w:rsidR="00006131" w:rsidRDefault="00000000">
                  <w:pPr>
                    <w:pStyle w:val="divdocumentright-boxsectioneducation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Eastern Railway Inter College, Mughalsarai, Chandauli, U.P.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  <w:p w14:paraId="13C674EC" w14:textId="77777777" w:rsidR="00006131" w:rsidRDefault="00000000">
                  <w:pPr>
                    <w:pStyle w:val="divdocumentright-boxsectioneducationsinglecolumnjob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Board: Uttar Pradesh Board</w:t>
                  </w:r>
                </w:p>
              </w:tc>
            </w:tr>
          </w:tbl>
          <w:p w14:paraId="37632950" w14:textId="77777777" w:rsidR="00006131" w:rsidRDefault="00000000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p w14:paraId="7234AC63" w14:textId="77777777" w:rsidR="00006131" w:rsidRDefault="00000000">
            <w:pPr>
              <w:pStyle w:val="divdocumentleft-boxdivheadingParagraph"/>
              <w:pBdr>
                <w:top w:val="single" w:sz="8" w:space="8" w:color="D5D6D6"/>
                <w:bottom w:val="single" w:sz="8" w:space="8" w:color="D5D6D6"/>
              </w:pBdr>
              <w:ind w:left="300" w:right="300"/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z w:val="22"/>
                <w:szCs w:val="22"/>
              </w:rPr>
            </w:pPr>
            <w:r>
              <w:rPr>
                <w:rStyle w:val="divdocumentleft-boxdivsectiontitle"/>
                <w:rFonts w:ascii="Century Gothic" w:eastAsia="Century Gothic" w:hAnsi="Century Gothic" w:cs="Century Gothic"/>
                <w:b/>
                <w:bCs/>
                <w:color w:val="003D73"/>
                <w:sz w:val="32"/>
                <w:szCs w:val="32"/>
                <w:shd w:val="clear" w:color="auto" w:fill="auto"/>
              </w:rPr>
              <w:t>Passport</w:t>
            </w:r>
          </w:p>
          <w:p w14:paraId="69C6595C" w14:textId="77777777" w:rsidR="00006131" w:rsidRDefault="00000000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p w14:paraId="795F00F3" w14:textId="07168821" w:rsidR="00006131" w:rsidRDefault="00000000">
            <w:pPr>
              <w:pStyle w:val="divdocumentright-boxparagraphsinglecolumn"/>
              <w:pBdr>
                <w:left w:val="none" w:sz="0" w:space="15" w:color="auto"/>
                <w:right w:val="none" w:sz="0" w:space="15" w:color="auto"/>
              </w:pBdr>
              <w:spacing w:line="360" w:lineRule="atLeast"/>
              <w:ind w:left="2120" w:right="300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E8437510</w:t>
            </w:r>
            <w:r w:rsidR="006E1053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&amp; </w:t>
            </w:r>
            <w:r w:rsidR="006E1053" w:rsidRPr="006E1053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Z4080782</w:t>
            </w:r>
          </w:p>
          <w:p w14:paraId="4CB46502" w14:textId="77777777" w:rsidR="00006131" w:rsidRDefault="00000000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p w14:paraId="3F93EBF2" w14:textId="77777777" w:rsidR="00006131" w:rsidRDefault="00000000">
            <w:pPr>
              <w:pStyle w:val="divdocumentleft-boxdivheadingParagraph"/>
              <w:pBdr>
                <w:top w:val="single" w:sz="8" w:space="8" w:color="D5D6D6"/>
                <w:bottom w:val="single" w:sz="8" w:space="8" w:color="D5D6D6"/>
              </w:pBdr>
              <w:ind w:left="300" w:right="300"/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z w:val="22"/>
                <w:szCs w:val="22"/>
              </w:rPr>
            </w:pPr>
            <w:r>
              <w:rPr>
                <w:rStyle w:val="divdocumentleft-boxdivsectiontitle"/>
                <w:rFonts w:ascii="Century Gothic" w:eastAsia="Century Gothic" w:hAnsi="Century Gothic" w:cs="Century Gothic"/>
                <w:b/>
                <w:bCs/>
                <w:color w:val="003D73"/>
                <w:sz w:val="32"/>
                <w:szCs w:val="32"/>
                <w:shd w:val="clear" w:color="auto" w:fill="auto"/>
              </w:rPr>
              <w:t>Us Visa</w:t>
            </w:r>
          </w:p>
          <w:p w14:paraId="28CF842C" w14:textId="77777777" w:rsidR="00006131" w:rsidRDefault="00000000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p w14:paraId="3C0E5CFC" w14:textId="0F552429" w:rsidR="00006131" w:rsidRDefault="00000000">
            <w:pPr>
              <w:pStyle w:val="divdocumentright-boxparagraphsinglecolumn"/>
              <w:pBdr>
                <w:left w:val="none" w:sz="0" w:space="15" w:color="auto"/>
                <w:right w:val="none" w:sz="0" w:space="15" w:color="auto"/>
              </w:pBdr>
              <w:spacing w:line="360" w:lineRule="atLeast"/>
              <w:ind w:left="2120" w:right="300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L1 Expired</w:t>
            </w:r>
          </w:p>
          <w:p w14:paraId="0E11F097" w14:textId="77777777" w:rsidR="00006131" w:rsidRDefault="00000000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p w14:paraId="61477771" w14:textId="77777777" w:rsidR="00006131" w:rsidRDefault="00000000">
            <w:pPr>
              <w:pStyle w:val="divdocumentleft-boxdivheadingParagraph"/>
              <w:pBdr>
                <w:top w:val="single" w:sz="8" w:space="8" w:color="D5D6D6"/>
                <w:bottom w:val="single" w:sz="8" w:space="8" w:color="D5D6D6"/>
              </w:pBdr>
              <w:ind w:left="300" w:right="300"/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z w:val="22"/>
                <w:szCs w:val="22"/>
              </w:rPr>
            </w:pPr>
            <w:r>
              <w:rPr>
                <w:rStyle w:val="divdocumentleft-boxdivsectiontitle"/>
                <w:rFonts w:ascii="Century Gothic" w:eastAsia="Century Gothic" w:hAnsi="Century Gothic" w:cs="Century Gothic"/>
                <w:b/>
                <w:bCs/>
                <w:color w:val="003D73"/>
                <w:sz w:val="32"/>
                <w:szCs w:val="32"/>
                <w:shd w:val="clear" w:color="auto" w:fill="auto"/>
              </w:rPr>
              <w:t>Sex</w:t>
            </w:r>
          </w:p>
          <w:p w14:paraId="0DBE18CC" w14:textId="77777777" w:rsidR="00006131" w:rsidRDefault="00000000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p w14:paraId="50CA0F6B" w14:textId="77777777" w:rsidR="00006131" w:rsidRDefault="00000000">
            <w:pPr>
              <w:pStyle w:val="divdocumentright-boxparagraphsinglecolumn"/>
              <w:pBdr>
                <w:left w:val="none" w:sz="0" w:space="15" w:color="auto"/>
                <w:right w:val="none" w:sz="0" w:space="15" w:color="auto"/>
              </w:pBdr>
              <w:spacing w:line="360" w:lineRule="atLeast"/>
              <w:ind w:left="2120" w:right="300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Male</w:t>
            </w:r>
          </w:p>
          <w:p w14:paraId="72BE5662" w14:textId="77777777" w:rsidR="00006131" w:rsidRDefault="00000000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p w14:paraId="0B04D7A1" w14:textId="77777777" w:rsidR="00006131" w:rsidRDefault="00000000">
            <w:pPr>
              <w:pStyle w:val="divdocumentleft-boxdivheadingParagraph"/>
              <w:pBdr>
                <w:top w:val="single" w:sz="8" w:space="8" w:color="D5D6D6"/>
                <w:bottom w:val="single" w:sz="8" w:space="8" w:color="D5D6D6"/>
              </w:pBdr>
              <w:ind w:left="300" w:right="300"/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z w:val="22"/>
                <w:szCs w:val="22"/>
              </w:rPr>
            </w:pPr>
            <w:r>
              <w:rPr>
                <w:rStyle w:val="divdocumentleft-boxdivsectiontitle"/>
                <w:rFonts w:ascii="Century Gothic" w:eastAsia="Century Gothic" w:hAnsi="Century Gothic" w:cs="Century Gothic"/>
                <w:b/>
                <w:bCs/>
                <w:color w:val="003D73"/>
                <w:sz w:val="32"/>
                <w:szCs w:val="32"/>
                <w:shd w:val="clear" w:color="auto" w:fill="auto"/>
              </w:rPr>
              <w:t>Personal Information</w:t>
            </w:r>
          </w:p>
          <w:p w14:paraId="53D0EFDD" w14:textId="77777777" w:rsidR="00006131" w:rsidRDefault="00000000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p w14:paraId="118EC9DB" w14:textId="77777777" w:rsidR="00006131" w:rsidRDefault="00000000">
            <w:pPr>
              <w:pStyle w:val="divdocumentli"/>
              <w:numPr>
                <w:ilvl w:val="0"/>
                <w:numId w:val="5"/>
              </w:numPr>
              <w:pBdr>
                <w:left w:val="none" w:sz="0" w:space="15" w:color="auto"/>
                <w:right w:val="none" w:sz="0" w:space="15" w:color="auto"/>
              </w:pBdr>
              <w:spacing w:line="360" w:lineRule="atLeast"/>
              <w:ind w:left="2480" w:right="300" w:hanging="281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Father's Name: Mr. N Lall</w:t>
            </w:r>
          </w:p>
          <w:p w14:paraId="2DE27E7F" w14:textId="77777777" w:rsidR="00006131" w:rsidRDefault="00000000">
            <w:pPr>
              <w:pStyle w:val="divdocumentli"/>
              <w:numPr>
                <w:ilvl w:val="0"/>
                <w:numId w:val="5"/>
              </w:numPr>
              <w:spacing w:line="360" w:lineRule="atLeast"/>
              <w:ind w:left="2480" w:right="300" w:hanging="281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Date of Birth: 11/11/1982</w:t>
            </w:r>
          </w:p>
          <w:p w14:paraId="651BA0DB" w14:textId="77777777" w:rsidR="00006131" w:rsidRDefault="00000000">
            <w:pPr>
              <w:pStyle w:val="divdocumentli"/>
              <w:numPr>
                <w:ilvl w:val="0"/>
                <w:numId w:val="5"/>
              </w:numPr>
              <w:spacing w:line="360" w:lineRule="atLeast"/>
              <w:ind w:left="2480" w:right="300" w:hanging="281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Nationality: Indian</w:t>
            </w:r>
          </w:p>
        </w:tc>
      </w:tr>
    </w:tbl>
    <w:p w14:paraId="6CF3B68C" w14:textId="77777777" w:rsidR="00006131" w:rsidRDefault="00000000">
      <w:pPr>
        <w:spacing w:line="20" w:lineRule="auto"/>
      </w:pPr>
      <w:r>
        <w:rPr>
          <w:color w:val="FFFFFF"/>
          <w:sz w:val="2"/>
        </w:rPr>
        <w:lastRenderedPageBreak/>
        <w:t>.</w:t>
      </w:r>
    </w:p>
    <w:sectPr w:rsidR="00006131">
      <w:pgSz w:w="11906" w:h="16838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020ADFAE-1BDA-D049-9CC3-E73E248E9D2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ED85B4AF-7830-6740-B1A1-5869972F3FF1}"/>
    <w:embedBold r:id="rId3" w:fontKey="{1E4F7B09-768F-5F4D-B2FF-E695A87A22AE}"/>
    <w:embedItalic r:id="rId4" w:fontKey="{9D038ED5-B792-1345-9D3B-6D05D1662863}"/>
    <w:embedBoldItalic r:id="rId5" w:fontKey="{4F0B5991-44E3-8246-9C54-4AECA96A16F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6" w:fontKey="{3093CAB8-BED3-164D-AF85-C150BA45A25F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165C032B-2A99-554C-8801-5242249327DE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8" w:fontKey="{7B9996E8-33D8-AE49-AA1D-6451F235C8A2}"/>
    <w:embedBold r:id="rId9" w:fontKey="{7DC2C300-791A-BF47-A67D-AA5153080754}"/>
    <w:embedItalic r:id="rId10" w:fontKey="{CDF08070-ECB7-5F4B-8CB6-2B5EAC466069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1" w:fontKey="{7134BC3D-EC86-CE46-895D-1F521EB5D38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9CF4B5C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82A6D7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1F6196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4123A0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178AF6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68CB47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0D8D93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64A348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55EC6C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7D78D68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B80F73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DF2642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A80BD9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5C16B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D12EC7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5DE821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86038E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84A3E7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6C82154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D12818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B7C2F4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1F2863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9FAD36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8164F0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8422EA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2F262A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516DAB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00B0DAB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2EC146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34C706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65458B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B24957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7B0DCA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C968C9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D407A9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0FAE52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9530DCD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340519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ECC1E0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5A6791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206E74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334CC1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60E92F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ABCD9D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9C071E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1690988745">
    <w:abstractNumId w:val="0"/>
  </w:num>
  <w:num w:numId="2" w16cid:durableId="1120687554">
    <w:abstractNumId w:val="1"/>
  </w:num>
  <w:num w:numId="3" w16cid:durableId="2136361325">
    <w:abstractNumId w:val="2"/>
  </w:num>
  <w:num w:numId="4" w16cid:durableId="1789812023">
    <w:abstractNumId w:val="3"/>
  </w:num>
  <w:num w:numId="5" w16cid:durableId="9798947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06131"/>
    <w:rsid w:val="00006131"/>
    <w:rsid w:val="00651795"/>
    <w:rsid w:val="006E1053"/>
    <w:rsid w:val="00BD3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DAEEFD"/>
  <w15:docId w15:val="{CB91B81D-E783-8D46-A0BB-C65AF8859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character" w:customStyle="1" w:styleId="divdocumentleft-box">
    <w:name w:val="div_document_left-box"/>
    <w:basedOn w:val="DefaultParagraphFont"/>
    <w:rPr>
      <w:color w:val="FFFFFF"/>
      <w:shd w:val="clear" w:color="auto" w:fill="003D73"/>
    </w:rPr>
  </w:style>
  <w:style w:type="paragraph" w:customStyle="1" w:styleId="divdocumentleft-boxsection">
    <w:name w:val="div_document_left-box_section"/>
    <w:basedOn w:val="Normal"/>
  </w:style>
  <w:style w:type="paragraph" w:customStyle="1" w:styleId="divdocumentleft-boxsectionnth-child1sectiongapdiv">
    <w:name w:val="div_document_left-box_section_nth-child(1)_sectiongapdiv"/>
    <w:basedOn w:val="Normal"/>
    <w:rPr>
      <w:vanish/>
    </w:rPr>
  </w:style>
  <w:style w:type="paragraph" w:customStyle="1" w:styleId="divdocumentdivparagraphfirstparagraph">
    <w:name w:val="div_document_div_paragraph_firstparagraph"/>
    <w:basedOn w:val="Normal"/>
  </w:style>
  <w:style w:type="paragraph" w:customStyle="1" w:styleId="divdocumentname">
    <w:name w:val="div_document_name"/>
    <w:basedOn w:val="Normal"/>
    <w:pPr>
      <w:pBdr>
        <w:bottom w:val="none" w:sz="0" w:space="12" w:color="auto"/>
      </w:pBdr>
      <w:spacing w:line="690" w:lineRule="atLeast"/>
    </w:pPr>
    <w:rPr>
      <w:b/>
      <w:bCs/>
      <w:color w:val="FFFFFF"/>
      <w:sz w:val="56"/>
      <w:szCs w:val="56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resumeTitle">
    <w:name w:val="document_resumeTitle"/>
    <w:basedOn w:val="Normal"/>
    <w:rPr>
      <w:sz w:val="28"/>
      <w:szCs w:val="28"/>
    </w:rPr>
  </w:style>
  <w:style w:type="paragraph" w:customStyle="1" w:styleId="divdocumentSECTIONCNTCsectiongapdiv">
    <w:name w:val="div_document_SECTION_CNTC_sectiongapdiv"/>
    <w:basedOn w:val="Normal"/>
    <w:pPr>
      <w:spacing w:line="400" w:lineRule="atLeast"/>
    </w:pPr>
  </w:style>
  <w:style w:type="character" w:customStyle="1" w:styleId="divdocumentleft-boxdivsectiontitle">
    <w:name w:val="div_document_left-box_div_sectiontitle"/>
    <w:basedOn w:val="DefaultParagraphFont"/>
    <w:rPr>
      <w:shd w:val="clear" w:color="auto" w:fill="003D73"/>
    </w:rPr>
  </w:style>
  <w:style w:type="paragraph" w:customStyle="1" w:styleId="divdocumentleft-boxdivsectiontitleParagraph">
    <w:name w:val="div_document_left-box_div_sectiontitle Paragraph"/>
    <w:basedOn w:val="Normal"/>
    <w:pPr>
      <w:shd w:val="clear" w:color="auto" w:fill="003D73"/>
    </w:pPr>
    <w:rPr>
      <w:shd w:val="clear" w:color="auto" w:fill="003D73"/>
    </w:rPr>
  </w:style>
  <w:style w:type="table" w:customStyle="1" w:styleId="divdocumentleft-boxdivheading">
    <w:name w:val="div_document_left-box_div_heading"/>
    <w:basedOn w:val="TableNormal"/>
    <w:tblPr/>
    <w:trPr>
      <w:hidden/>
    </w:trPr>
  </w:style>
  <w:style w:type="paragraph" w:customStyle="1" w:styleId="left-boxheadinggapdiv">
    <w:name w:val="left-box_headinggapdiv"/>
    <w:basedOn w:val="Normal"/>
    <w:pPr>
      <w:spacing w:line="200" w:lineRule="atLeast"/>
    </w:pPr>
    <w:rPr>
      <w:sz w:val="14"/>
      <w:szCs w:val="14"/>
    </w:rPr>
  </w:style>
  <w:style w:type="paragraph" w:customStyle="1" w:styleId="div">
    <w:name w:val="div"/>
    <w:basedOn w:val="Normal"/>
  </w:style>
  <w:style w:type="paragraph" w:customStyle="1" w:styleId="divdocumentaddresssinglecolumn">
    <w:name w:val="div_document_address_singlecolumn"/>
    <w:basedOn w:val="Normal"/>
    <w:rPr>
      <w:color w:val="FFFFFF"/>
    </w:rPr>
  </w:style>
  <w:style w:type="paragraph" w:customStyle="1" w:styleId="txtBold">
    <w:name w:val="txtBold"/>
    <w:basedOn w:val="Normal"/>
    <w:rPr>
      <w:b/>
      <w:bCs/>
    </w:rPr>
  </w:style>
  <w:style w:type="paragraph" w:customStyle="1" w:styleId="divdocumentsectiongapdiv">
    <w:name w:val="div_document_sectiongapdiv"/>
    <w:basedOn w:val="Normal"/>
    <w:pPr>
      <w:spacing w:line="400" w:lineRule="atLeast"/>
    </w:pPr>
  </w:style>
  <w:style w:type="character" w:customStyle="1" w:styleId="divCharacter">
    <w:name w:val="div Character"/>
    <w:basedOn w:val="DefaultParagraphFont"/>
    <w:rPr>
      <w:bdr w:val="none" w:sz="0" w:space="0" w:color="auto"/>
      <w:vertAlign w:val="baseline"/>
    </w:rPr>
  </w:style>
  <w:style w:type="paragraph" w:customStyle="1" w:styleId="divdocumentleft-boxsinglecolumn">
    <w:name w:val="div_document_left-box_singlecolumn"/>
    <w:basedOn w:val="Normal"/>
  </w:style>
  <w:style w:type="character" w:customStyle="1" w:styleId="common-lngg-skillfieldrating-heading">
    <w:name w:val="common-lngg-skill_field_rating-heading"/>
    <w:basedOn w:val="DefaultParagraphFont"/>
  </w:style>
  <w:style w:type="character" w:customStyle="1" w:styleId="common-lngg-skillparagraphnotnativeLangPararating-headingcolon">
    <w:name w:val="common-lngg-skill_paragraph_not(.nativeLangPara)_rating-heading_colon"/>
    <w:basedOn w:val="DefaultParagraphFont"/>
    <w:rPr>
      <w:vanish/>
    </w:rPr>
  </w:style>
  <w:style w:type="character" w:customStyle="1" w:styleId="common-lngg-skillfieldratg-container">
    <w:name w:val="common-lngg-skill_field_ratg-container"/>
    <w:basedOn w:val="DefaultParagraphFont"/>
    <w:rPr>
      <w:b w:val="0"/>
      <w:bCs w:val="0"/>
    </w:rPr>
  </w:style>
  <w:style w:type="character" w:customStyle="1" w:styleId="common-lngg-skillfieldratg-containerratg">
    <w:name w:val="common-lngg-skill_field_ratg-container_ratg"/>
    <w:basedOn w:val="DefaultParagraphFont"/>
  </w:style>
  <w:style w:type="table" w:customStyle="1" w:styleId="common-lngg-skillfield">
    <w:name w:val="common-lngg-skill_field"/>
    <w:basedOn w:val="TableNormal"/>
    <w:tblPr/>
    <w:trPr>
      <w:hidden/>
    </w:trPr>
  </w:style>
  <w:style w:type="paragraph" w:customStyle="1" w:styleId="divdocumentleft-boxParagraph">
    <w:name w:val="div_document_left-box Paragraph"/>
    <w:basedOn w:val="Normal"/>
    <w:pPr>
      <w:pBdr>
        <w:top w:val="none" w:sz="0" w:space="15" w:color="auto"/>
        <w:bottom w:val="none" w:sz="0" w:space="15" w:color="auto"/>
      </w:pBdr>
      <w:shd w:val="clear" w:color="auto" w:fill="003D73"/>
    </w:pPr>
    <w:rPr>
      <w:color w:val="FFFFFF"/>
      <w:shd w:val="clear" w:color="auto" w:fill="003D73"/>
    </w:rPr>
  </w:style>
  <w:style w:type="character" w:customStyle="1" w:styleId="divdocumentright-box">
    <w:name w:val="div_document_right-box"/>
    <w:basedOn w:val="DefaultParagraphFont"/>
    <w:rPr>
      <w:color w:val="343434"/>
      <w:spacing w:val="4"/>
    </w:rPr>
  </w:style>
  <w:style w:type="paragraph" w:customStyle="1" w:styleId="divdocumentright-boxsectionnth-child1">
    <w:name w:val="div_document_right-box_section_nth-child(1)"/>
    <w:basedOn w:val="Normal"/>
  </w:style>
  <w:style w:type="paragraph" w:customStyle="1" w:styleId="divdocumentleft-boxdivheadingParagraph">
    <w:name w:val="div_document_left-box_div_heading Paragraph"/>
    <w:basedOn w:val="Normal"/>
    <w:pPr>
      <w:spacing w:line="380" w:lineRule="atLeast"/>
    </w:pPr>
  </w:style>
  <w:style w:type="character" w:customStyle="1" w:styleId="divdocumentemptycell">
    <w:name w:val="div_document_emptycell"/>
    <w:basedOn w:val="DefaultParagraphFont"/>
  </w:style>
  <w:style w:type="paragraph" w:customStyle="1" w:styleId="divdocumentemptycellParagraph">
    <w:name w:val="div_document_emptycell Paragraph"/>
    <w:basedOn w:val="Normal"/>
  </w:style>
  <w:style w:type="character" w:customStyle="1" w:styleId="divdocumentright-boxpaddedlinedate-content">
    <w:name w:val="div_document_right-box_paddedline_date-content"/>
    <w:basedOn w:val="DefaultParagraphFont"/>
  </w:style>
  <w:style w:type="character" w:customStyle="1" w:styleId="divdocumentjobdates">
    <w:name w:val="div_document_jobdates"/>
    <w:basedOn w:val="DefaultParagraphFont"/>
    <w:rPr>
      <w:sz w:val="22"/>
      <w:szCs w:val="22"/>
    </w:rPr>
  </w:style>
  <w:style w:type="character" w:customStyle="1" w:styleId="divdocumentright-boxdatetablepindcell">
    <w:name w:val="div_document_right-box_datetable_pindcell"/>
    <w:basedOn w:val="DefaultParagraphFont"/>
  </w:style>
  <w:style w:type="character" w:customStyle="1" w:styleId="divdocumentright-boxdatetablesinglecolumn">
    <w:name w:val="div_document_right-box_datetable_singlecolumn"/>
    <w:basedOn w:val="DefaultParagraphFont"/>
  </w:style>
  <w:style w:type="paragraph" w:customStyle="1" w:styleId="divdocumentright-boxsectionexperiencesinglecolumnpaddedline">
    <w:name w:val="div_document_right-box_section_experience_singlecolumn_paddedline"/>
    <w:basedOn w:val="Normal"/>
    <w:pPr>
      <w:pBdr>
        <w:right w:val="none" w:sz="0" w:space="15" w:color="auto"/>
      </w:pBdr>
    </w:pPr>
  </w:style>
  <w:style w:type="character" w:customStyle="1" w:styleId="divdocumentjobtitle">
    <w:name w:val="div_document_jobtitle"/>
    <w:basedOn w:val="DefaultParagraphFont"/>
    <w:rPr>
      <w:sz w:val="28"/>
      <w:szCs w:val="28"/>
    </w:rPr>
  </w:style>
  <w:style w:type="paragraph" w:customStyle="1" w:styleId="divdocumentright-boxsectionexperiencesinglecolumnjobline">
    <w:name w:val="div_document_right-box_section_experience_singlecolumn_jobline"/>
    <w:basedOn w:val="Normal"/>
    <w:pPr>
      <w:pBdr>
        <w:right w:val="none" w:sz="0" w:space="15" w:color="auto"/>
      </w:pBdr>
    </w:pPr>
  </w:style>
  <w:style w:type="paragraph" w:customStyle="1" w:styleId="divdocumentli">
    <w:name w:val="div_document_li"/>
    <w:basedOn w:val="Normal"/>
    <w:pPr>
      <w:pBdr>
        <w:left w:val="none" w:sz="0" w:space="4" w:color="auto"/>
      </w:pBdr>
    </w:pPr>
  </w:style>
  <w:style w:type="table" w:customStyle="1" w:styleId="divdocumentsectionexperienceparagraph">
    <w:name w:val="div_document_section_experience_paragraph"/>
    <w:basedOn w:val="TableNormal"/>
    <w:tblPr/>
    <w:trPr>
      <w:hidden/>
    </w:trPr>
  </w:style>
  <w:style w:type="paragraph" w:customStyle="1" w:styleId="divdocumentright-boxsectioneducationsinglecolumnpaddedline">
    <w:name w:val="div_document_right-box_section_education_singlecolumn_paddedline"/>
    <w:basedOn w:val="Normal"/>
    <w:pPr>
      <w:pBdr>
        <w:right w:val="none" w:sz="0" w:space="15" w:color="auto"/>
      </w:pBdr>
    </w:pPr>
  </w:style>
  <w:style w:type="character" w:customStyle="1" w:styleId="divdocumentdegree">
    <w:name w:val="div_document_degree"/>
    <w:basedOn w:val="DefaultParagraphFont"/>
    <w:rPr>
      <w:sz w:val="28"/>
      <w:szCs w:val="28"/>
    </w:rPr>
  </w:style>
  <w:style w:type="character" w:customStyle="1" w:styleId="divdocumentprogramline">
    <w:name w:val="div_document_programline"/>
    <w:basedOn w:val="DefaultParagraphFont"/>
    <w:rPr>
      <w:sz w:val="28"/>
      <w:szCs w:val="28"/>
    </w:rPr>
  </w:style>
  <w:style w:type="character" w:customStyle="1" w:styleId="divdocumenteducationjoblocation">
    <w:name w:val="div_document_education_joblocation"/>
    <w:basedOn w:val="DefaultParagraphFont"/>
    <w:rPr>
      <w:i/>
      <w:iCs/>
    </w:rPr>
  </w:style>
  <w:style w:type="paragraph" w:customStyle="1" w:styleId="divdocumentright-boxsectioneducationsinglecolumnjobline">
    <w:name w:val="div_document_right-box_section_education_singlecolumn_jobline"/>
    <w:basedOn w:val="Normal"/>
    <w:pPr>
      <w:pBdr>
        <w:right w:val="none" w:sz="0" w:space="15" w:color="auto"/>
      </w:pBdr>
    </w:pPr>
  </w:style>
  <w:style w:type="table" w:customStyle="1" w:styleId="divdocumentsectioneducationparagraph">
    <w:name w:val="div_document_section_education_paragraph"/>
    <w:basedOn w:val="TableNormal"/>
    <w:tblPr/>
    <w:trPr>
      <w:hidden/>
    </w:trPr>
  </w:style>
  <w:style w:type="paragraph" w:customStyle="1" w:styleId="divdocumentright-boxparagraphsinglecolumn">
    <w:name w:val="div_document_right-box_paragraph_singlecolumn"/>
    <w:basedOn w:val="Normal"/>
  </w:style>
  <w:style w:type="table" w:customStyle="1" w:styleId="divdocument">
    <w:name w:val="div_document"/>
    <w:basedOn w:val="TableNormal"/>
    <w:tblPr/>
    <w:trPr>
      <w:hidden/>
    </w:t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522</Words>
  <Characters>2977</Characters>
  <Application>Microsoft Office Word</Application>
  <DocSecurity>0</DocSecurity>
  <Lines>24</Lines>
  <Paragraphs>6</Paragraphs>
  <ScaleCrop>false</ScaleCrop>
  <Company/>
  <LinksUpToDate>false</LinksUpToDate>
  <CharactersWithSpaces>3493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Chandan Raj</dc:title>
  <cp:lastModifiedBy>Chandan Raj</cp:lastModifiedBy>
  <cp:revision>2</cp:revision>
  <dcterms:created xsi:type="dcterms:W3CDTF">2024-05-20T18:11:00Z</dcterms:created>
  <dcterms:modified xsi:type="dcterms:W3CDTF">2024-05-21T11:27:00Z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e3833847-dea1-4cb8-af05-1dcd2c47d054</vt:lpwstr>
  </property>
  <property fmtid="{D5CDD505-2E9C-101B-9397-08002B2CF9AE}" pid="3" name="x1ye=0">
    <vt:lpwstr>oE0AAB+LCAAAAAAABAAcm7Vi60oURT9IhZhKMTNZ6sTMrK9/ua+JK8fRzJy914olgeMQHqZRimUIDhVIgaIhHBMgSsRwlCchQ5c2HAcvxsfnVC3GVH/9kSWrR49xQwrwPjFSfS/RdkIpqlKLBezXxzBndRHm7qMq3h50SrXPbkSkAM20DoXsYJht3MDSSNtdEMfOp7INMxq8YtDrLjbhFF37ciLJi5Dks4cPjwV9ZSLprA1/NGtYcGAzSCK0R2b</vt:lpwstr>
  </property>
  <property fmtid="{D5CDD505-2E9C-101B-9397-08002B2CF9AE}" pid="4" name="x1ye=1">
    <vt:lpwstr>xpkLFz2sV4l0Kch1SZ4TPAE+fXApP0ISM5yltcZeFJ1uNixgoG/u74+tZC+hj8UIdZg+MMI3vK8RKv0B8tRhpLIK5SJlZ7GN1UcfIjUDdFSZQP4ict7K9wpUmmm8tQsLhxF0uJOAeRKSxO29IiuATSp6rGOwKLw6wfklFoukkbK+pengiNrk3eQ3etDk3vj3M7jaTuJPQ0Lqm9I1coSGkItEIZeHkyh3qySVi2spKRXsIj3d84nLUo6RAlCvXFY</vt:lpwstr>
  </property>
  <property fmtid="{D5CDD505-2E9C-101B-9397-08002B2CF9AE}" pid="5" name="x1ye=10">
    <vt:lpwstr>NfG6rZnnon6IHc/yAiENwDHYE6ip2f6JN/WShmhCzKdxBjYyuxsEFeCdn8pKh6+/zVUPGkv2B1kSYj9ozVpewNoFzFZpOjZJnZz+5R9poyksngN6rF9IPtjOVI7PC3G9trTy4Aufad0N6Id0gJKhDTKCgSxMFE17LduYyoG5h7stRecfitegUdtJVizYWsPTmU9/NotELh/7Vqu+p/dElptAGzlv5hLvcje+3eCUyfuEFdqQFa/Z9SSki4J6hgM</vt:lpwstr>
  </property>
  <property fmtid="{D5CDD505-2E9C-101B-9397-08002B2CF9AE}" pid="6" name="x1ye=11">
    <vt:lpwstr>Zd6rna088P3cOBjWBsq1/THEksuC7j5Eehepcn7PG7daJlG8rC6IzIPEYEBsU/ixZiSiA4DfMRgU3EaUWlGMjUkN9IV+35nof7KYV8EBZRUcru3fH7Gi+pTvxKXVYtH7mbRq847XmFobsJ+d3HE5XjIHKl0chpn+97c3tjbxDsUZo8gmwkxyImf8vyYGTYHVK4HDI0eXXPOHDOb8IsGLgYQ9J21WpKskgaGDAi+HizxK0wj/TVrsgW202Vc2jaN</vt:lpwstr>
  </property>
  <property fmtid="{D5CDD505-2E9C-101B-9397-08002B2CF9AE}" pid="7" name="x1ye=12">
    <vt:lpwstr>uToPrh9cHLjmL/Spvz53lNZwPpaPJhR2Q54ZrOd5+krNgQToPGj8GXAqNKntzSmL5z1wHmqqlTP9kwL/IvPBgZLQnGixKZ2ULW+RSQEX3kWqHMwN2P/mtI+J7IeAPDN6887P3W1xZLF1ogQn16cVdOVcC4bXRVW/VWD5rvaMfwgym7Y8lH/nHguMcmZGgLyKbNOgjl+Md6oLNz0EsMyaZHywNstT2p8N04UMIPkdG3+k2TsiuZgkehv24h+vk9t</vt:lpwstr>
  </property>
  <property fmtid="{D5CDD505-2E9C-101B-9397-08002B2CF9AE}" pid="8" name="x1ye=13">
    <vt:lpwstr>dxeNBI0Y/osGSXnKoA/mAukESAAHqVEL/BM3phzIpOKb8s0jWkbcmekSmPe1z9tXFhZC3tM9RwsK92IQka28K/YuTzB3kpb70JftRQ0Qr/raUelUYQmJJjKqVUw7AZALTOeqsapDwZemq9tGeh2aL4mds+7x8xGg/oZT/gVTmQivXAvdH0qJSctzLZDLtJRVkDoJCMpaEHnBbUeQfcswfuRY0RPJiY9c8ieMhmk1llPy9Lr9MMBDKmK776qOfH2</vt:lpwstr>
  </property>
  <property fmtid="{D5CDD505-2E9C-101B-9397-08002B2CF9AE}" pid="9" name="x1ye=14">
    <vt:lpwstr>PxIElSQ7qZi1BF+3CTbkEkGHLoQ3TJXGb6VIDowb+AxXVc1br1jnsAdBBTzwxuK5u6NRwksHXwNQNW026urSincIdIdLGgJUdGe0xAJH2K9S4BO9QAapOMQ5rHk9znlgcmuAmslRCWwi0YB0N5C6aR2/Pz3+pI5fWDafaj33uoTTUMy8Kptqq90tkWSta/QqftY5wE/RJ6UUM4qfJPBa+fChSMyGuJNYgo/GtadTfYZMqNCTe9kc2xLDGm3DM5X</vt:lpwstr>
  </property>
  <property fmtid="{D5CDD505-2E9C-101B-9397-08002B2CF9AE}" pid="10" name="x1ye=15">
    <vt:lpwstr>8/tltAAzd22ra7QXdioXppK3qWetjP2gpT2VYLzMlgkN6QfGulNzAdTp1RRGVZby1qYb00bly35lbb2u85SFKf/Tm1GkIuF9F3z46TFdI66cef+kj3w1ZG9r5eFV1aYZzZxoJD6DuwKQMZ8AMyAhQGEFYs/iKIc2jRFPPPSfUhu0PLFDdsYY5biNybZw2HyAjAVb8sYigV6wf5NNfBX+574PK2+z5x8uykjOYeL8XjzQiftu53+y9fvLfjy0iCl</vt:lpwstr>
  </property>
  <property fmtid="{D5CDD505-2E9C-101B-9397-08002B2CF9AE}" pid="11" name="x1ye=16">
    <vt:lpwstr>Ts8qbom4XCSqM6z2bNGs3yzB8jBlh7XBCWWnKuNOSWkWWZBG66gJ++t4rQTFlxBEu/tZgCv+QZttyDC699pyPtePE2H7gq5CSHhjYi4Zbs+RPHHX5ibyVX0YUPzXrlPt7rElVJjnpb0cyP2C8okX3/ltpGEEzhPJMJHepiRozE7LAWCZIa5IuxQng9c81busir5vUOCcnHxw/szkjub4nIfjroe/dw5VAfOCYgdjES9Lviu1e/zQbe0O4/7oRE5</vt:lpwstr>
  </property>
  <property fmtid="{D5CDD505-2E9C-101B-9397-08002B2CF9AE}" pid="12" name="x1ye=17">
    <vt:lpwstr>wBK2xC1sPCbOgJ6nEXGVw+2Yx905XDE0cfKeBaoLGxn+8RwpK3Wp8Ng4wxleY02tbfD8OknZtMq3XI5Hk4IHySEioTdJdHh4Puw5slNQ9kUEbAwtSeOCoyJwnIKdrW4zw9jBgOcrYPvTb5i7/zpurPG2xoohByTF37dcvynIWRB/xphjc/Jn+SddtLpP17JAKaRPYs4lZIytfVkE9/xo4wh1aEjNEW+B56ZZhD/uT/KeeDsova0zinKWdX52tAe</vt:lpwstr>
  </property>
  <property fmtid="{D5CDD505-2E9C-101B-9397-08002B2CF9AE}" pid="13" name="x1ye=18">
    <vt:lpwstr>2q3Wdy/AtfzME1J9B0O0b4Anc5yn4MqOVLa8MUH2HhCBj8MlRETJXiCZg4oEHhfKkURS1iXq/qfit+/DG6PQSNFLGMc2bxtZAZe5yw9naH2YWPkT7SDs3td14YfutmdR9zXvDAdXc/6Sdy5XALWI0O3MILgo9jBdG9NKhWMaL9oiJ4JF418UOGsnT+hpeTXlVgf95b233VvywMO4yN1CpoHzTbOGGRR6W02+60PRq+pD5lr9ToJ6zFEXYd2+ewT</vt:lpwstr>
  </property>
  <property fmtid="{D5CDD505-2E9C-101B-9397-08002B2CF9AE}" pid="14" name="x1ye=19">
    <vt:lpwstr>o+qyDDOsaV34RmbP8Pax9gMg+1WOjZU/VUqeJgHMCS2dYHTgKGUlJwJOwxuGezA/S4dl3THpdl4SMT7opyZarXhONKApwQ0J8f6PUYtH+NwnX3Awc41/JV1To13vGt6hUYWqOq8s0P+jIzGwR+xGm1SkvAB7Dc8x+AupdqUN+Y9ev67/r95g7R7OKZaP7pNWTKeJt5t48+hpK6ds05L7scE4zXHlI7pfMrplTS7dXSFarTgpVoty39zu45K/7dF</vt:lpwstr>
  </property>
  <property fmtid="{D5CDD505-2E9C-101B-9397-08002B2CF9AE}" pid="15" name="x1ye=2">
    <vt:lpwstr>174K+vm6BknhI1bSnMZ3gemgBeI57xI47RjDA9zCbqg6RP5h6brJvjxwhIrVaKYZvoXMrtO9+ZwhwP/HQFjfpYinPhIusyuB9xVzxPfAWWCxf2ba45OkBqlROXeOiBtr0ROPKqnnEsDylaUdhbK4S3XDitmuEWV9qpnGDUb7RGFWXIWJGrOTtORhW0gH1MJ259TprZYR5AG8bdNLvpBs6xbSHDa/mSgPDVa94PEKJdaKr9qLgs/yAWmoQwbKqdq</vt:lpwstr>
  </property>
  <property fmtid="{D5CDD505-2E9C-101B-9397-08002B2CF9AE}" pid="16" name="x1ye=20">
    <vt:lpwstr>lFOIVMWXgGUP81kpXRjXA2I/sNljI9SVM4BiyMj3SV8UhCHWY9gzij18XR4/vfIHM+QNZCjWoYpk6Q2PrEApHqOAnx+IW86SqmqlK/3yPp+YSu8AIiY5Bp3xjYZfxR9YJ1c/ZkfIu2Rs9T3Vgtu8sWS5Mt2kRAVdguAdWn1eMEb/7Zw2LRko2Nme2EFwct+bAoNdXQHirBc+1NN6T7YDMnfrVOBG1/iJ/bzZQtv+h61I38ZmY4HjGbkeX8V2rQw</vt:lpwstr>
  </property>
  <property fmtid="{D5CDD505-2E9C-101B-9397-08002B2CF9AE}" pid="17" name="x1ye=21">
    <vt:lpwstr>L9UeqYqEx3JC/dDv+ynq82D7Fmam2jF3E2InC8P0vj45Ft1QX8DaEFOX5LCVXcU/TvC/tI3olmsFFoscftVYigwf2DMJPvrjX4FDGYRV57KChEX9e/RysV27I3dOtJj64erumjio9XI1vbMYem6o7/n1nOnFxYTmpBVKMQB+U4zun98r9L9TnUX+ShnF7W/sLpeyvkBz9OjOL2K1uZbOIvMZJVWxQCn6jnI/RyGAFf9tuOf5GpNOj7a/oAgB0G5</vt:lpwstr>
  </property>
  <property fmtid="{D5CDD505-2E9C-101B-9397-08002B2CF9AE}" pid="18" name="x1ye=22">
    <vt:lpwstr>Pw3aY9gQ++dH51jG+f7GwMchR6/uAokm3QJqNLtoFSJQJvUgwS1+D3x5vja7HkhIsKO/p1qvhBpx0vfp8R9OXoH7h4V/BCC+RtJ7MQsCVKwVQP8yq8EcfJg50f8fBe89BdZoIt6e/Xzw0oEqb46cyXaZCtUQIaDClS9XKGHFZHUyhbWVLO0fItxe37gXpzu3NXyKN5b6aaMkAfvRRgR+w2HGyNPqgb/3BuWX/9D9k7xGQ5KeVQyGDjkYwG2Dtxm</vt:lpwstr>
  </property>
  <property fmtid="{D5CDD505-2E9C-101B-9397-08002B2CF9AE}" pid="19" name="x1ye=23">
    <vt:lpwstr>skngRTbZrxV41Yx5xRtEkF5X3u/f/+QdLp4R6DxEWXs/i716VVL0xUvCGztb6Gpg0ycJtFB7U+5aE2dWMZ4sIEGIrreOwwGUGs1WQvmP4P1DSn/fIp/C5th+BqPuq8hOlDGQmfssWKKjKAhqXGRidUtY0sl7HvaBTOAVQ9ieEO9+ushEr7WxBoIoWvUNhiX4dUAnrytQOJPY6VlkN8j++O8zHMOrBE6ZD0gmRjmCtme9dtuxdjg7n24CJv9mvBa</vt:lpwstr>
  </property>
  <property fmtid="{D5CDD505-2E9C-101B-9397-08002B2CF9AE}" pid="20" name="x1ye=24">
    <vt:lpwstr>olMbIQ4qRWnU38t44h9wjdBaB9wvcugVhzDshYfDDNP4RDKRIaN5cqZ8q4lgPzdKkMg7LtwH1b/gjhTIdzJeczkIRhsg/xCHRNxHN3iUv3t3wYHUs0oLkJV7O0979OphCoi8iTmz1334Pr7RRNgJyhqi5GWLlSj+0TAI+WLYbozX0bvkaLrzui0AKXzO2tTarQP/uBqgeN8apbye2sMRe0gOb98x5EBK+bOAACnQEUFwLTrz4znQzRi76SAC+qd</vt:lpwstr>
  </property>
  <property fmtid="{D5CDD505-2E9C-101B-9397-08002B2CF9AE}" pid="21" name="x1ye=25">
    <vt:lpwstr>Ocii/nBVh91hzNeKwkztfk+ozsatdlyKB776cjAq4fBjqSI4Qf+zt32RHypixQ9i1O7bLcKLy93nCuNqLKAM+20hmb2xGzaZYbA2dxPwMbL7gT83vVVgVEczr2yCzr0s71/F1h84OqX21vYh+fKHwRZj3RmpzJsQhUOXI1x93Lwo6NaOynbZNwzHRiUtncTRPYbdO4OCvfG0uFqqMgNHKVvs/22uYGPRMoxs5QJtToVik8/69Th1/rvRnQn9xa0</vt:lpwstr>
  </property>
  <property fmtid="{D5CDD505-2E9C-101B-9397-08002B2CF9AE}" pid="22" name="x1ye=26">
    <vt:lpwstr>3jULpZJv0gqXtBPuKrBvjjpNf/MRmGYq/3t5V+tLZjghAdA3tCfSZp6mcU6l8q8WE7O9ya0ytQWfHbgc9AOK3I0r4IT/EH6aBrksFbpCJDnLG1LdyzurktqQ+vnNfoy5swNWw2s24ohUh2R7+RFKlfLdS2dsXaX16H44EskHy+is1XdEC3Wzs6f+IUcpUK8gWMdM0bqngyLmtjbukPatKguTiYQaZRxnRMBQn8CqnmqFNvwvqQ4j6LLMhd/t3ZM</vt:lpwstr>
  </property>
  <property fmtid="{D5CDD505-2E9C-101B-9397-08002B2CF9AE}" pid="23" name="x1ye=27">
    <vt:lpwstr>OZ6elnghmzQC+EIbRr0w+pa1bOTruW4DCKzdB0RmatXVhD777IxLc6r9UT0D58zSTqdOiCks4J88297AHgegvoKWmoBvxRAA0dvs3QJ5bjz8J4vn29V42iPE+AJgHhJkt2KT5joe3h9yZB+K5DB2ZPULfF4Tkkq7AAkbOyuG9o4hossBoxoqD9YWG74JPphSnEgP3rbzsvx2PNEDDs5JUMFUr/VclX8sIMONkXAnFuxWePaBp1CgCL0RKgdsqA2</vt:lpwstr>
  </property>
  <property fmtid="{D5CDD505-2E9C-101B-9397-08002B2CF9AE}" pid="24" name="x1ye=28">
    <vt:lpwstr>CArmyPH7ffcm7VXVjRNinxAjc35cibEb9+kP6s0aTcGlBx3G6QUTsB1o2Ui4bs0FtaY8qHm4s/+UJbYHdZLw/JHXpycbIfu5myHef/nHtFD2mdOcWAKnAL8M8DdTHg2aLaHi2f3XDHhuJ2SpNVoy9pVPUNGfpJaCzn8/ES2CqrI0xVu0pkx+ulM8Z1X9ypBcSkgf1p+uqfiFh5GkFrazajmAO+OrvgBnixgD+noISgYBkSPSmoeYOtFHTJPkw5g</vt:lpwstr>
  </property>
  <property fmtid="{D5CDD505-2E9C-101B-9397-08002B2CF9AE}" pid="25" name="x1ye=29">
    <vt:lpwstr>aKra4odKs9juB98h0dOFx/CY9YUF+UsOpSzI1Cr7WmLaiq6YYC23AWpkt4n4846qM6lbzxFoMxAcNgue07B5liCCLMbx7eQH4X6usCvY7dEJZuYOrIPlKKXj+VBV/va6FYaSpinRKztpOnccvowfv7N69CChSp4SMY4bmQLD7FQJ62QS1rMrXdJPfSy0jd/OcAlZHOIY0btmKhTfCPonfKcj2R1vS9IcxcJ9BSwvTJVwQK9oSrxp4r34ArlXEK4</vt:lpwstr>
  </property>
  <property fmtid="{D5CDD505-2E9C-101B-9397-08002B2CF9AE}" pid="26" name="x1ye=3">
    <vt:lpwstr>0yl2eclioc7I7owo5sZTmI1HxDk3w2DnPIqmm/sGELz4gYSJMunjueLbjQdZ5bH9hrmy7N4QyZ5dq0aRMEK2A+yLb08Af1gAJaJvONYQlFAXsdy6kVc7X4zO4OXlfdGLgrctyj9SaiQLG8MB2hSCEUoaAv6LIqQqD7DHSGi9A8F3b9ms3dbJrQfoC0bJyMHYpJ3Cnq0YTw5OBEg7v5qj6IMAIaMWgeqJekchPxsRC2cYtVSC+sSDbwgXNKvbVtV</vt:lpwstr>
  </property>
  <property fmtid="{D5CDD505-2E9C-101B-9397-08002B2CF9AE}" pid="27" name="x1ye=30">
    <vt:lpwstr>zfe1oJz2DyHHQwDDViUdR6UtsqZnOPf7NMOZv7a5wARsO9QWiguf96JPlFQx7ilPlrugX7+AMLu5nG1g498cnwPZWvoQhoZVr9/4tIQ8SBDIio0z/fjMpmuxs441xNVWsPrbpcPDz9gMn+3NH/IIyfGaXfrXrXWqKJmkaqB4DoBkdcCk+ioFvgi9ENCCBQQvDn3sNlKRLjUsmh5tU94eoyrJKLkDbgAfScuV1lqETYIqxmR1z9O2vZXEEuBjLXR</vt:lpwstr>
  </property>
  <property fmtid="{D5CDD505-2E9C-101B-9397-08002B2CF9AE}" pid="28" name="x1ye=31">
    <vt:lpwstr>9UJsYewlGtBKNCPusahRn7OyI8fgPJRZsB2m/o9CMlwYM7YjkrYAoE3O4GZaGh1+fgWmh2DukjkJEpxTEnPfMnPKQrFVD9UqauaOa+jQeiGk6DBYxeAxGAKLMx/hX/biikyoht0pUUxfxkfH5bAQtxvB1r2BiIR9ujum7Crykj+z05Mf2wTeQP/frW0+DxIGWP5Q0tVMUoeKz6N1NA2WUMcU2cAoV5Qw9Si89V6/Ts9dcjoxtnuZtVmYuE8f65W</vt:lpwstr>
  </property>
  <property fmtid="{D5CDD505-2E9C-101B-9397-08002B2CF9AE}" pid="29" name="x1ye=32">
    <vt:lpwstr>fNwNbG3WIzDOstPqJdG36GckjLoQEcosKshM9yR2HR0HXG0ioWtDP4mS6XSr5GyXJfdiYE646HXE4GKBVN/DBQybnCksiRIpGbbDzuPgZMKrnbOG3qVLX2Wdpv3WcD/Lclx+82ENhv4kN6Dz7UKSH/TdOfO3B+b2Nj0rJ1VIobtV4qGLuOdK4GIG/ZXXbv051wxugpnQ8KNLmIydi7Rct7GVE2L9WEkFy1xpgkWDUwdy/oie+IiXVHCvfz9smQA</vt:lpwstr>
  </property>
  <property fmtid="{D5CDD505-2E9C-101B-9397-08002B2CF9AE}" pid="30" name="x1ye=33">
    <vt:lpwstr>2BUGkVYIjxpwOevifaqIk85haHueJCpWjS5bMeohozhUdtthJ0skiL/JEWj60PvsKdD1rQL3ylKek4v3C+YA8U5cOqIRc7OFx18t+PizUm+yjrrqwtj5EhjtFa1hQ9pDV6hQo3KLejrAMC+BxDwnxLFX1yq+bhQsqHSE74KbFE8HlW5oRKzWCTknDP6LMO8/9MupTATbryazU4v6rurpuae+50BmYZKnoEO9Vjd/b+i2tpNtqc5zyKwMrMQGem/</vt:lpwstr>
  </property>
  <property fmtid="{D5CDD505-2E9C-101B-9397-08002B2CF9AE}" pid="31" name="x1ye=34">
    <vt:lpwstr>y/KqLZeDf60XiuRC9nA/XNGsUHV/IE/GfA8UcsZrMNgPLuR0ZKvZQTIkE1pOmTcvsq983nJSYJtjf+rc9KmY1KFOMYvB6+fgtZ3pTVS1tWruRPl7jKYdY+q/4avx8xX85uBOl6llq4Dvm9/r23sYw7P6a0b9lrl3pa+v0SwiwCIpC2oRa0fRIx0p9VAMCgGj1jYEvsZfhCmxdVVYJmla2zwU1ZXWZt02ZJoGsXPoR+15JQ1I4p+9jPcuMHCeNkB</vt:lpwstr>
  </property>
  <property fmtid="{D5CDD505-2E9C-101B-9397-08002B2CF9AE}" pid="32" name="x1ye=35">
    <vt:lpwstr>V2KFqiiN3xOdTvoj0t+TWp/3W9mf7KYahTepNuL1u1gEnBSl+eLnyD6Fw0S6icjJOFX72573wILiD0wnK+EJwVld/bh/pizNxrle0iL3qMZa1WMpNO7GpIKWrzzxlfCyTRnNrOI4tsT0EsANgxZhPm/Rd+Ll12RUJsPOaeGCJJ221Z/gZseoFzN3wFIQc6Jwj/st6/9vP6cnsvo64d9JvgTCKn3ZSU8iBQhUy18UW6ZNCXJNWtiz74I4kV2ul8F</vt:lpwstr>
  </property>
  <property fmtid="{D5CDD505-2E9C-101B-9397-08002B2CF9AE}" pid="33" name="x1ye=36">
    <vt:lpwstr>bxfbhocydDfTEOOG2Jh+aj1IdEH/E4wXhO8XXmOjxi97gKGqFEFk8EZxamYbq1w1bo79LtIcWQlKOX62i0ja173kgX2jIDbEk+PCnmFrYalc39cFrIcJhXvLpU+9+0AZpohcBeR9e9HfLiliEBYMV5Nz53lke+rNoG3Lpv3jP3wSAm1Ht0FBmY21CyGn1ve6zcJp7Ug1XRRbtGs83HuGBqjnMckcQYPhGGZxmx8VrfGajc1PWp/W50aZSGDJrxe</vt:lpwstr>
  </property>
  <property fmtid="{D5CDD505-2E9C-101B-9397-08002B2CF9AE}" pid="34" name="x1ye=37">
    <vt:lpwstr>5+EG5Gbx9N3q7pScFD4vB4TW/llXL592woSQL/ih2bj+s31TOPqWNAhXpDrU9ZXzLfGXGMzl7PBUFjkGj+QxlFw/IEcqKvXl/8qQCTCMOA6SSZjxaVu1Fg0w1o1socCftSn4xecKDOpRgFQg+1uCU7cE7IaJQ7VeK7GYfcDHsF2/ELST8oSyVpgmLCXhHjPTtKxUuhShTsuw16Jge9R0VJsabzPhUlkBXDn74/i1uH+iJWhPqBjRbqkOwr2N5a3</vt:lpwstr>
  </property>
  <property fmtid="{D5CDD505-2E9C-101B-9397-08002B2CF9AE}" pid="35" name="x1ye=38">
    <vt:lpwstr>/9fA7Ywy4yr/aL4BJOoyAf7nUdgXuIpvsr56jxzln6EZrUdfh0a+DKqlzcJfTT2QCZ9vtoWsmMmYm63QUMeeOLTuRHj1uT2AZP6X4Ws5i7tnt0nVZDJpYRuW09+y8O7nL0NavtP4reaYpmePooPAcsGBsOmj9JNpXO+mMKxNWP8Q+3EyBaZrSXwNumEhmMY4SS/RpPlr/efem2iL3k5DnAGEY1FsTIlrs9UuR3ECHdgKhq7vy8cptWNYcUA0k4e</vt:lpwstr>
  </property>
  <property fmtid="{D5CDD505-2E9C-101B-9397-08002B2CF9AE}" pid="36" name="x1ye=39">
    <vt:lpwstr>bA/AxvpCUMDTejL1gd8ogSfah/lXIUTHUrLOBusMAB7Vpd85zZDLLP3w8OZ4CYbcQV35vBIQwrIcPzzSuwPICb6ANlAo8cN5v8m+I+l94lV9ieOM37Ufy8A1vBsiO0kvbEUmkvFpjqDzvx0JwE8A3trxtBGhlcXWHbkidSxsAcKJ9qAGvogX5VDnipXLKOORT8oJj997C367MncabWGHu9v8c+faPl30xSZ11fhTTdxQDM+Nk58KURDKFuoJvPu</vt:lpwstr>
  </property>
  <property fmtid="{D5CDD505-2E9C-101B-9397-08002B2CF9AE}" pid="37" name="x1ye=4">
    <vt:lpwstr>9Re/RoVcflfEntpHtPTgypSQZnzIYK1kLKB5q7K8BoqvuzXEOq3KBrukavhIR1GffFrbqtnOCQxEteQOhYTT6ZBxagXd8Ss0gJ82Y1gi/J2N11O0cc8LEMGH1iI2XZNd9tBI8lH0h03myyXjs5Iin2bTU4FsCvgXB+TtcUrqSK7OY7RAr9QrNTatWREZJX8hwNJVmHtB8gtRt6aK4tWaia500ui6G4ZQBSnofBxvQK2lqsfnYWOazyT3wwZNbVK</vt:lpwstr>
  </property>
  <property fmtid="{D5CDD505-2E9C-101B-9397-08002B2CF9AE}" pid="38" name="x1ye=40">
    <vt:lpwstr>7fsifubMhDfsji3Vvetk8SNAmjFtQr5VFllVe3BBF2P7w1jN0iwyCgj4wx5GG7O+/bN+LUqYrUEfRx+8cnJ2ZELCgEYdr96kJmTA9B2sHikbEIeXa6uT8ZSbtlEs8TRhHbERnysYTjT3xiMLVzsvGMpX38wwCJ+eJyHiFcNEOt/xQSoAQRNTIR8jtc7BZiFj4TBo7l2PrZEHOE4Bb+OBfltKk5xKoZzmAGRJ1pj5wo+prItWSgeygS3xMxugHKC</vt:lpwstr>
  </property>
  <property fmtid="{D5CDD505-2E9C-101B-9397-08002B2CF9AE}" pid="39" name="x1ye=41">
    <vt:lpwstr>1616Gump0tFAQRT0vd8tivddAi+TOWN6Y4rriDqFZ0c9T1qrJSA3B3epx7eQiRSPXufGpC7FuQxYKElxq0e/0HLZLDQR90Ye/EG0KfipLVJCio6pT74TjdtqDPiaaSJbKk1lrDqVqWrBGAAA0dzqoRpd2mReI+2E5y+vPa3i9dLCsezYr5lma0bqvu/bgZcUdE6CqNVhnI8e287TH7Pi6NjksAUn86px9JOzavOzO97OZ79EjS9hPtLTy5cop18</vt:lpwstr>
  </property>
  <property fmtid="{D5CDD505-2E9C-101B-9397-08002B2CF9AE}" pid="40" name="x1ye=42">
    <vt:lpwstr>pbzr8/HkBu986bqI60DNLcvWDZmABaQqKOggggO/Hn5CQRx+Mv523vovKgSZ00koocRebQNV3Qu9awOt7kwmdPd8e8QCjgXzGLkB1lwB8cn8w8phLz2JJCjeC42bRKyD5/oKvHPPBfDQemoWSRXdV4UQCxG0y0Ukf4D5UBjjRBHCebEco2rvmbLVnIqB/ZIZy5koTNhKoiyO13C6Uuwsg7g9zSNyukRr2vV1tV6X+J1+D0iNxMxTb5WUCjwKJWd</vt:lpwstr>
  </property>
  <property fmtid="{D5CDD505-2E9C-101B-9397-08002B2CF9AE}" pid="41" name="x1ye=43">
    <vt:lpwstr>5/DguxPUJ5YzwpGTxk1oKk/ejLc92FAlr/uqyVAPgB2QVQSs1rtC+cQAiJswSQs6VqK42/OTrZIe/eXqFg3CT9vYrEjGjdOCWc8oSrz6l7kSDyzxNFs4WR0S0qbnwSkmX/dFZyUUOvp35VLHtsWUb9JYoP8taktujqHiMzja7jVORlZTnFgA2rC9lO3SLRtz+PxuXggQuBDFb/gIpwCIsE9MhTdlqD5ndk+65pUTMnXf0NMeK81mcUf6fCnkYi3</vt:lpwstr>
  </property>
  <property fmtid="{D5CDD505-2E9C-101B-9397-08002B2CF9AE}" pid="42" name="x1ye=44">
    <vt:lpwstr>bM2QmmlEzgWeRVySTIg7If5po0OwXn79vj/Aq6PzzBDb11q7aUL+h9vzh3KRvOcHWe7hbFFcB1bsYMvhhXUgeqNHP9xE6xyYfZd40IoqcLbycJQNOqhajj16GfSMM54pgXAHVtqrHrBIQCrpBZgCSpU1U4vxRrreE7Pg7K2O2UOgJGiJssRxTBRF3xXoQW9aKUZdH19e6xjD/CduiVdYKEcyaomaftwMO+LC1Zv+seyJBi6SEDvY3y4xuYALNyd</vt:lpwstr>
  </property>
  <property fmtid="{D5CDD505-2E9C-101B-9397-08002B2CF9AE}" pid="43" name="x1ye=45">
    <vt:lpwstr>c/cn7AJSNpY0f5STCoUBGBD3Z5Wod7WZ9op+F+GKm+ssE89HbY39oduBGm33K/lPhwj61W6/IHENmSPcq3ajWvCsU/yOaJ4/Cv65CtsOP2VDgzKhI9Y4ONd80Z/ZPxKJiUvIKcuVziiy8sJktG6PbBT7knllz7a0NCEXkAaIqGYBqiqL01UEPm7M/QQjLHx7BCrm/N4iyt7/0z0vrd+p3LQ4Uv3Im8fz3stdmCXjDMHxHUz475V6f4w/HcpOepb</vt:lpwstr>
  </property>
  <property fmtid="{D5CDD505-2E9C-101B-9397-08002B2CF9AE}" pid="44" name="x1ye=46">
    <vt:lpwstr>ftti533xUtfxeX3/lPKCT/ZQ0/8zjTY/grVWbNYtU3sde8nhzSDOuJRvcsx79Yuq4Sy2tQouC0xHHeOhXAdmCqUCXios2W3EmRJF7A/RWi+UphH6CJ8roL9qTERPS/D1KFx0sBwP4Rys8JoqWS1In/O9UaIZxovQbOyEXEsbx4P6bgSNIMl8mz6uS5hFURNEQndrWFbuM7QTao4HRCTRi0v29/csErBMtEl5lcr62eVVgy5HDDzUwrmk4sv6t03</vt:lpwstr>
  </property>
  <property fmtid="{D5CDD505-2E9C-101B-9397-08002B2CF9AE}" pid="45" name="x1ye=47">
    <vt:lpwstr>T9pSp1wIMgjMia2NjjR/xuJnJT2rdvhNJq7/QUf+C5tiLXwaiQy81ccguBV1nNhGSuz3+urViUNMu5u+tBO/YaEkT1htRyUM/PjQVJp/0ZOHc7x+rhas/ehF37wsRsoxBFweNggyf9h2UsFciXPGDLKPJBBbcoqCpSXL20KZzDWHph8gNMnGl6y8hjve5sNM0///iKL2se24A1S3Ex2GAnS/QOLg6KDzC+mdnDCj+ipc9KkEsp1/EFMZC9XdbzS</vt:lpwstr>
  </property>
  <property fmtid="{D5CDD505-2E9C-101B-9397-08002B2CF9AE}" pid="46" name="x1ye=48">
    <vt:lpwstr>TVO9LMle+cBN/qVsQlT2nNVN+anNBX3Jidnb6I/Neu7xMrJ2wBs26Mn+UyKhtfYZWMSHrnABlMI91QsFkqLy16eQ+T0tGCEyICeuFecS+2e6HHvy4u8lmfA6saByyQqAaR0veIDvELqg3UOM0AHsl848Dyl/qvQoKtD7e81DHPeMq49IB+7Qvx/ny2byH6UcOuMToKJoyF1svx/Xcos3bcQl59dy7v6UU7wrZuPEoDRcNMdyZKLXojc0//VCwfD</vt:lpwstr>
  </property>
  <property fmtid="{D5CDD505-2E9C-101B-9397-08002B2CF9AE}" pid="47" name="x1ye=49">
    <vt:lpwstr>1TXhMJ7qV0jWQPdELxIfyC4wzzFkBTixPrIxYULc52AVXOf3FB1nLJE7QEIxotSUZI2rFtr8bgT2qeaNgtrerCtBQXMX/pWGFiS9z/rujnmk5px93c9C/J0hP2XBmZCCo0kuOd5wjugDCP23q5cItqO9H6qYGAlYwG2SQQ/RAXOUm3inEgX2aXr1Zu5ryZ/BeKtUlYC0gFyb3ftsWo4mcjgQ9CwT2rZ/15BrB4spd+vJr/Fx0MhEizbxoJ5rkKY</vt:lpwstr>
  </property>
  <property fmtid="{D5CDD505-2E9C-101B-9397-08002B2CF9AE}" pid="48" name="x1ye=5">
    <vt:lpwstr>RUSxhV1dlu2GglI3QLydmiaUm8mrAYW9dPLQ7eSnbEM5BVx6Y0ffNj2wpg6dsWfsFVNyN2+d5hw5cvLRstxmcxt8sPkXX9EBWJEcQrQiffsraAJSGNgpDGFx/uhoGMg8p/Uq4JkPEuOvzBUjJGOScnX0oXhm293c49yTmgZzWptZQJXBsV8wHwWo5NEp02U3Mu82NnGsGGWWNQTx2cThoqVQi/ATGl9O3TubAGKgXJYosZzQJL2mnNLP+N78Vxm</vt:lpwstr>
  </property>
  <property fmtid="{D5CDD505-2E9C-101B-9397-08002B2CF9AE}" pid="49" name="x1ye=50">
    <vt:lpwstr>PgADH16F5U8p5e9wEhWIr5MIU3Bdhuxv0NBjARBwQC7cH6YAX8gaVeFYBFlhlSd5aw0ZofDn2utSyq/OAsoolW4ucZ3JgSB1tIR4EhO+z0jz3UWHtGazYsqVPAbz/W3LWzFzgsIbnYlc4OXSnCM5IlOY3ZTZsKC4GbPP1jty8rmvWSmQXsKsA1dvQTYFclzOCgRh62u9SmPnA8WJ1+oJXA64ZfItNOJUNXwOQP/dFCfZA2CHumPH54g+S2VT7hN</vt:lpwstr>
  </property>
  <property fmtid="{D5CDD505-2E9C-101B-9397-08002B2CF9AE}" pid="50" name="x1ye=51">
    <vt:lpwstr>di8lnbDnRlPUlE/LCLlrK+Bdh3DrHwv78Hrz1m3zXyuZGVOowS5awGjYr8vqEp+BXBG1P2n8+UldfuKzCoDhpG6Mdv7VrIjOybX2cJSOFztJb61hGQG3TuE/h1oRiWm/Y5/O+u4P437iy9SGU7PSO9JNy/epvnZfwJXAI5ZDbApv3wiXO8a9fx326rACP8gV3SgfnpnC/6NAqx/5b0tSkOS4TxGYn9hxNSJXSlyqiPtaVRLnCoaZ/3bstITv9zG</vt:lpwstr>
  </property>
  <property fmtid="{D5CDD505-2E9C-101B-9397-08002B2CF9AE}" pid="51" name="x1ye=52">
    <vt:lpwstr>vcBvOdZ2D8/Ri782YdeoAY8BKgIwqI7fLP360UshULv+bJ660SEQvN6mcJY7sogosBxMHX2C+/jzyw2RzoudIFm9hOfx3iEI6YBDFPFIgT8aSFGfCAxBYCgA4Bp/RQaPe1d4Nxc1zAL/cv6kSlCyFSvRYNyJe/5CzosnnUVeCbr64xvtI5VSVakeYEG/1OoxHV/00ayojWUD2bCOxlr3WzWL3omXJXM4um1sOw3JNTjL6PNSehaH1dzlaa4h/OB</vt:lpwstr>
  </property>
  <property fmtid="{D5CDD505-2E9C-101B-9397-08002B2CF9AE}" pid="52" name="x1ye=53">
    <vt:lpwstr>Vh3V2VrPjS6Fql4p6r1owb8NisEpYHtQQ3tCvKkdagXdeSpzZIyuRfOuWow29pf+YyqCc4t2+XaKr2vOmLgK3KIdkJ35tU5wXYiqextuj5JxBPZ1HB10+onCVE5/3Q6asYtc3WIjusKeeJlKoLrbf6TaOa/QUfatadUb58I8rSp25rdQd8mOW/1R+CvDrHogt7Xrg6hR0F680RThAkus0tGDsj0fY7ekLnbza42moqTIiFTtWFBPKcXSLQXqN30</vt:lpwstr>
  </property>
  <property fmtid="{D5CDD505-2E9C-101B-9397-08002B2CF9AE}" pid="53" name="x1ye=54">
    <vt:lpwstr>1wk1KZa/hhjTvt1Z3D89OcF8hhFp+lUa4mzVpyOPa4H1T2BcKJoa7IDCHl6VXFlRaDJtJDnU1oyvBHJxTohQQ/Cn2PmvPfxllaSpoJH5E3dmQDJ7pSXEo+jWbymLFM8MdViGoLIr3WRXRUVLAgClANeEHRp7I96F67JTh5U1YPE73H5Srpue76lnf/+7o5Fdd8x9UJuxWiK4PPbZAPXkERfaKtSCwRQ9Iav83rt24QVFT0IF7mpm7JUWDomGhnU</vt:lpwstr>
  </property>
  <property fmtid="{D5CDD505-2E9C-101B-9397-08002B2CF9AE}" pid="54" name="x1ye=55">
    <vt:lpwstr>Zuw7Bq3xTyVnaWNJNT1HRIh7P3Ux5iC9K6D3qAKvPAFj8bnCpxX/CvKjUeEibaiZgvMeL9OfAq/Ush/xHLdbrIPz7oW3U4OAJzbGrx5xipQ207fLwpQipDAcAJdf+kBf+0ZUBMHqGk5niI0mGurDGylrBtLpD7aP9RU9GQYIMVcriDPu44t5xwGO8G9q1PLEgl+UNxRgV2/c7HSdcxAL7FP/2Cj3uycftoI2kZyQg2i+oTXRfYaxAV+7Yfg27Yj</vt:lpwstr>
  </property>
  <property fmtid="{D5CDD505-2E9C-101B-9397-08002B2CF9AE}" pid="55" name="x1ye=56">
    <vt:lpwstr>Iq8/z2FUxfXovyvWJLkFERMf7Sjt/9zI/Q0gZDdL9VTrVDax9IIFJEAa1AnDhxslrovR08RpvYG2ZbKPGcp0m0l7C4S/FuJy0YKPy96G51CbjyeoNbIwe72hJXAIV+io+wLFfFTmafxqv/wzMSwvZD5pdTHMBgULpiYZJooPa9jgvadXYJCfxzjWuNQv2MY6PMaf6hsDBRe7eK9oOTn3MEgvw3Dblyu+uFirfj+xY9TPgc0/yhDdj+hOYNQaTkB</vt:lpwstr>
  </property>
  <property fmtid="{D5CDD505-2E9C-101B-9397-08002B2CF9AE}" pid="56" name="x1ye=57">
    <vt:lpwstr>BjKQKmzX7zIkptibRxYBC4+w4WiBntGPBxYpYH5WoNlMI/2rYHAn8XTfmcssR4y8t0n46eCIA1s2ZfRvMi6aLA1wg+c6RUeRHrLOnZmgs860wuBaPbeCkSuUicGXyab9FDYiJf2J1JWAWTqoDRvo+2NnZL35U6BP4g5Zqybq8AWe96XRukbohnXkhmbpn727/HvRpUh1Y/cXdUJxc+oGYwHXx0nO6KXxZVwM0DImUT60S/yRcymllPkgqMRQ0Sp</vt:lpwstr>
  </property>
  <property fmtid="{D5CDD505-2E9C-101B-9397-08002B2CF9AE}" pid="57" name="x1ye=58">
    <vt:lpwstr>NIkQenIZ8frKB2mjLcB5aZKa1/q6v5FY6Fnnxh5/7+/Ih7ad6M83oUrNZoBcJMs5Gn2fEA9RcOWaJSR5Aryp5yzCW28b6t/g6QuG881RZBRqubd3WF/mc3mVFGu4v55pfOcpq7bNLlgn2Sg6ZcjtdwJE1B6S+meNTw7WeWEU4JBDaqf2gIZ77Wq1eUTBy/RTZdCk3GPWQD7Dws+ExEeEQK85cU/05jbmsPnZrJCw1ioadZMijpY4VNjzWFFy1VG</vt:lpwstr>
  </property>
  <property fmtid="{D5CDD505-2E9C-101B-9397-08002B2CF9AE}" pid="58" name="x1ye=59">
    <vt:lpwstr>5D660614hMJhlsiv51XkpJdkM4xI/COkziv8laIqtsWNCwwfziuIfxnfQ46X/IQsn7ZAUEvYKmCQt0nNMGJdJbemmNTHfVGeOrAogLSztn1B4An+yc0OfdAso1Y/T6nnpdWo9XL5vUFeawV4XP/9e0HCL5i+pXrMnonkCFsDL9qfn5OmWRCxzkZ12EdiQdLyX5gKtmKD5p//kl/Pj9+9zLe7et91zzCIgQ1SnBBjbYKAAplH0f8FS4wKSm4y2e0</vt:lpwstr>
  </property>
  <property fmtid="{D5CDD505-2E9C-101B-9397-08002B2CF9AE}" pid="59" name="x1ye=6">
    <vt:lpwstr>H1l8HD750G4x2oRGCi9hLZI5+Dcz73IgCE72cvlBE/i9Rygiy8DS1RZ/UscGoXHDHGX2NMG8n0LCrIhuFFsOK7u8SGNmF6sZXfEalVWXk67JpnZq9Pd6E6Ch9unTAVWJDkbefwVH3tfbTn5ebpiz7+UvOlKGHPHodgQG4qmcAYh+kvfCNqoY6hhZxunFwXxpFy32yP1rIGE3t6rVeljKZuQZIHSKGXfTxUrBHoYDJSM8QzuYMeoG/R10M/AKSlK</vt:lpwstr>
  </property>
  <property fmtid="{D5CDD505-2E9C-101B-9397-08002B2CF9AE}" pid="60" name="x1ye=60">
    <vt:lpwstr>O+m7ilHVTxrPtKHLUzFTyL1PzajrfcRP+73f0DK0JFoFEhTVJybsyuv35f17ms5E+EFtXqmiUDHkV/yUPshvapcu2swBKc6M25AwcSFL+b8/ikPQW9LGZ1dtzxr9FQhUX5Ra6vvoN5XLP8igjfdvOnpLnCi7P1wAkiXaiUa6QXFLkllXRdEozznQtt+Qx1/M8xCnGs+eXHeUyIw3ratGp8wfJiLp9bsDOCa3hK4s40EslpbVvE2WnKY+q0j8zDI</vt:lpwstr>
  </property>
  <property fmtid="{D5CDD505-2E9C-101B-9397-08002B2CF9AE}" pid="61" name="x1ye=61">
    <vt:lpwstr>PEv/3cJsWZdnmsSW2fUnJKaOkGq/umAKn8iWWefAQk3+g5bitENU1oD3zQNpZAe51b6dPTOET1OA/MA8vc7LZMza7iKwwNGgPsv5ip0dnWS8oCIddDW+bNsyNa00I4NI8Bi0LPSz01AxxXkvA0Qyhv6VQ/fX0l4uRdxBmYw+wBwHI8dPdk5isvA8qFmzDBpbqO97+SLFcue9Dde0DmsaTIry8vIMIth+FFqHH/HGkT8j5rmebVuAiq5deVSp0yv</vt:lpwstr>
  </property>
  <property fmtid="{D5CDD505-2E9C-101B-9397-08002B2CF9AE}" pid="62" name="x1ye=62">
    <vt:lpwstr>UH92wz+B5srPEXGW+93xhz5biQFMcq2nzRjGarZjS6GQbf+Tu8U9hhbL7Cs6bTOfhDO/xtl/6hnbk/u73FO0ELqe2RgYgT7H1/rIMGiJOj8wQb4pTPQu+EbFgpZCJoItIwGcFk80WUPqrPi7Es0s07sGfaUEW4jqeTGsVzCyvSVwWyTn8yFfnNtD9A0/78+ME+Cg7Pi6wXESzs5JOpvJhtGtQc/m9vHegdKfGSikGcVxrXyK/FL35WyNmFklctJ</vt:lpwstr>
  </property>
  <property fmtid="{D5CDD505-2E9C-101B-9397-08002B2CF9AE}" pid="63" name="x1ye=63">
    <vt:lpwstr>5IonJOQpI5XaLmhni//jhl0LrYdERrFsg1VU4aQQdS2TrJ5+yD+hYm21GpmLddfirVFvj8il+juBUydCT4jvUJGcqsy2G1vT2PTom1cFGVlpfjSLIg6UEVkHQfn5s1ZxkM9YxYlUFeR7SSVzffwy0Yq73y2ZZP6YjG9uOgxkIWj9dvwnv93k/Adx6wSs+ffO28z/cu5Ku2oaCaXU3+YGtYCUSbprfRQgy5p2cPHpyI8EvXE9+Ru2zUj6AI8+gFF</vt:lpwstr>
  </property>
  <property fmtid="{D5CDD505-2E9C-101B-9397-08002B2CF9AE}" pid="64" name="x1ye=64">
    <vt:lpwstr>mIpnwLd5AbFiYy/8hKa3yg9AmvQW3N1G8NN/Yu6UoE1ZdmdCEMiREaz1I84hN3+b+VNjGLi/S8gvydyNCuY28MPR2fjngj4eqtc2oE0aodilCd92gcYOeScNdUozydIEKoAYrnUjstT0rK7CyBkPr07/JwF+//vuLKOZQ6s0kFp2RQXw5Gwuj24Sk2eGh9hxyjwZpFZ14LGqOFO9fWyhGMv6j/77aH0ew5MvZCaXl9w12EvV1fMPl81TiBDgB2L</vt:lpwstr>
  </property>
  <property fmtid="{D5CDD505-2E9C-101B-9397-08002B2CF9AE}" pid="65" name="x1ye=65">
    <vt:lpwstr>J6hkE0A2dkWrJ76iBv9gKhr0V9S+ChhFB3UtpcX/jAFoXmv5mlVBRWn9q9Qn/o0J4Y5JCkgaxDGiG4kYkh1La2t6nH+9nCMiXevaAW9QFf42Vlv7QKmOXIN6B+tdlVcL9CGkGHFz6GY90AY6YxEPFwTgtMqiy/slldRLv8bfSF3KZAxlTjNmoW+Z4yKCZg//XiY15Z+imdQBaEZr77lfvO5/+cboxCR51Nzpb6Idm20Xmh3/irdTtOPR94ktruB</vt:lpwstr>
  </property>
  <property fmtid="{D5CDD505-2E9C-101B-9397-08002B2CF9AE}" pid="66" name="x1ye=66">
    <vt:lpwstr>NeC9PPGxcehqCo7w1yI4HBGx0OCR07VKn/biWnw4c1QiO3EADzBdxKue3h7rICvNLSmfb6SflgmvE9OnCB3wGgez1cwDaPwGpugonFtfIoZ+l0Nf/u9HM9+IxqG9y+J2ZgsQsvyT8GF99lemZkh/+vQrNGthwIguCBZIjJFDPz88RMX6zTr9Ycr2OipyozYjwJ9P6udBZzXX1aNKSWJha45Tfle85jDlu0OazA5jRsYSJSWq9QacxdiTKte3phP</vt:lpwstr>
  </property>
  <property fmtid="{D5CDD505-2E9C-101B-9397-08002B2CF9AE}" pid="67" name="x1ye=67">
    <vt:lpwstr>p8ko1NEUXOenGQ1iG1wvvDZA5C2Xum+fznBMs+PKpIQVrlJSJDvWZk9xL13q7q+UwWLYiS9FsC1/JfJb3rsxuHyNuAhTAx0+CHTeWF6v7sVEmfNH/DNI0Wi19UXbLhE9ccuIQahrdOvIodZAf0YjxnWRZEZDvI0STCkLYF19JHo4vopAhhqIN78WyGnGciJVkOhJBDvQRvR6Uwe47f2xWdyt7OfFMzP728ReHn1HI/ms30KlezhL+IzPr1DYtl7</vt:lpwstr>
  </property>
  <property fmtid="{D5CDD505-2E9C-101B-9397-08002B2CF9AE}" pid="68" name="x1ye=68">
    <vt:lpwstr>gL/yqBEgpSFwN2CqBfByoOIB9cYqUNP/n6t+uRHFPhFVUo+2P0JITJT6depJowUbjqciYYwpHXCaktniLe58iY6dVDde0zqG6gBpSSBlCHHRLhkO1I9MrSCw0OHRuvc69sqo8Q71R5Bs6aBCQj8GeGuUtYCsd6TwrZXBLgqZWp64swL2ynAWKezET0eshm+Jk6bKP7fKYyv8CNmyubGQgOX5ZBblDAiei3LkR/mPgphA+KBYivQ6BqIgEUdfOjW</vt:lpwstr>
  </property>
  <property fmtid="{D5CDD505-2E9C-101B-9397-08002B2CF9AE}" pid="69" name="x1ye=69">
    <vt:lpwstr>OWJIzbbYnFdCFEqRKHCHGiAw0xhdb2X4D1sozqhLUQ72iUGzSX+YPtSdAYwCFLfdoT8x+BTg+6d8N/7aQaeKGO+MYvHvTq3f2gj4h1xwXP60f7Lik/TluB09Z+zDsb0uv+GSKNMMYcM4z5S4hUm7ir7HhUX574umw94sfZrvukpXsPHmPrlr3zdeYR64AZ+eKETTG2EeUynYVIKsbMPNt7CQk8i85BoFoUDhex2WyzzvE01KL0JVgIyqcEk/WqD</vt:lpwstr>
  </property>
  <property fmtid="{D5CDD505-2E9C-101B-9397-08002B2CF9AE}" pid="70" name="x1ye=7">
    <vt:lpwstr>Rpox3vmByreMU0QxAECLxlfVHmZKp4MIejBFiy27sBZgRXa8TG8N9SXL3ZyxIwhsHodGhmsuk8xfDx/tUJSsVc6zsqoJeguCE0tFzk/sfySmViLzsKptt1cIWoOulLIa3TTMrzVctJiNM8FJEAHwyuIwdF/SuY8LQQZldt2LKKMBaWQDmJS2r2uQKieGHixX60wlSKKNVXTtiZH2K69K2Vj96TJt3W8myPpVEEZX7vtDsfjquhjWw6y4H3TP2Az</vt:lpwstr>
  </property>
  <property fmtid="{D5CDD505-2E9C-101B-9397-08002B2CF9AE}" pid="71" name="x1ye=70">
    <vt:lpwstr>upX2+mHK2ryXSQ0jXEFL6NFV84eXqmNXwjKz/r8d6gDUfMTPJwA6GOQ574kza+I9B2FlVnyYqmCslFXsVSlm3F4PRxl6kDu/jjKwq7GHNmeqrPnfWtauL1ZyCX1oBY3qWThcpnRQF/K8K1HaN/IrKm9PBHDOaLUzxLkezMMJoln3/h121X186tI0bBaLcuLJXZLTERBJDIqPqdjl62TRZkn5k2O8zyFIV5RtcE02QetZ8HjxXUgXfKUefF+qhHt</vt:lpwstr>
  </property>
  <property fmtid="{D5CDD505-2E9C-101B-9397-08002B2CF9AE}" pid="72" name="x1ye=71">
    <vt:lpwstr>w5sPwkSu8huFRcDlmOgNEjUuql0xpvjwWiKD5iyeKlb9VSTf6p8ZzTaRdzZnozSFDR7AeqOAzEhhCJA4zn0Jp1HEp7rseeORjCZXBbfqjxOa+RYFioobGXutUCe8sQ2d53Uahvn6/C5mA55Ziqximv2brIK3OH7obPyC8FByq1agPlGN7dM1FsjqgfqyulsVru+KAv6oQYDJtQZb29Z/cdKgodJUVQmpEB5kFlCjyVj/oI7yNt7MhRS13OkRB9q</vt:lpwstr>
  </property>
  <property fmtid="{D5CDD505-2E9C-101B-9397-08002B2CF9AE}" pid="73" name="x1ye=72">
    <vt:lpwstr>kyerT/HO9t3tK2B+9jrEyuWq2qzcmsCOyrhAGqByyY5B7tjYVW0vftD66sZZNRJow2VTunXc0mpQrvEYqMwAMkrLD9kcdsyDSWarbXNFGShGQJVj5Niv702P+hZnNw+ZRpw/6MMwmXrqojstaTeYvvknGuOGnIsL6lYYGftBD5YIbCX6fGsmnbr7KKE8jg0CdukHOjOm4+gp55oHqeIUgIZuwSjfchMVqs5Ez7q91bLcMrGvOHRf/L1WfeYgJ0L</vt:lpwstr>
  </property>
  <property fmtid="{D5CDD505-2E9C-101B-9397-08002B2CF9AE}" pid="74" name="x1ye=73">
    <vt:lpwstr>HyJ02gpw3o2MeBNch4DfDyhdgNXBxJmBUmk0d4CYJasH+uWPGcGg0QlUhfiWpShPC80ViMCx3av8Yht+qsMwCj7/+nrjTYoyjXhZeVsP/zGc8ngeRYI3DivWsZjrx8tNZJQF8v9R/P0T4c9FIcqvJMEcRsvNcxPmQAtX3K10hM1jSeolux7qT8a1qe0/VEjo2fKZ4Glz6vQNq0TCEo2SwXU2rdZrRme8D3jXcTDvEVLzHPcAXqtU6wkG7Wc8nhw</vt:lpwstr>
  </property>
  <property fmtid="{D5CDD505-2E9C-101B-9397-08002B2CF9AE}" pid="75" name="x1ye=74">
    <vt:lpwstr>PvjRIzqJVN8jZ1SW37zkodb8Xh03EBp8dhzShqSG1a6/3g0DkblUKmC0eUYZ3qOeecfvVpvQYBx+OFCtZZ9GeoHyfrsrvgsDxmF392EB+XaDgCiQsAdZFwSCwMwAPjPm3u8at++Qu8H8z9CuRNWi6MI4EnfEo6tKj1xfJ2BJ4tbrZu8gtcHj7kn4iGdsizKZHWFODc6QMo2Bo8mNHVpMGUWPhpqyDjoqZqGc0R6OK9ft8bxfOYANgTfxSxObzOR</vt:lpwstr>
  </property>
  <property fmtid="{D5CDD505-2E9C-101B-9397-08002B2CF9AE}" pid="76" name="x1ye=75">
    <vt:lpwstr>LOJyL0q7osbDCiTsf6msswY4TNoITcOnCdpkhamVn5W5Kc2+C0owA2QNgp24NQ6draqtliZY2CpsXxH/KBP9xkggqr5jiIXOw3itunH6cQ3VddB8jAzs9Xzga9UVpxYSGRN7ZJsWPbChLU5BugSanRutwPj5xdXHc8ikw8gS9hZqm54H2SO4fhrFUGhIIWHAgtU3vy2a+pCOZZQ7BteTr6HcGuHfJbY2L1aCHjFgcyzfNWpnEy1ot7+yWBc6PPi</vt:lpwstr>
  </property>
  <property fmtid="{D5CDD505-2E9C-101B-9397-08002B2CF9AE}" pid="77" name="x1ye=76">
    <vt:lpwstr>D38Pg2g2b2cZB8886F/K8wmSiVGFlzJbggf7Thit2Sa/mNQnGgAQYBSX6Moo0/MoA3+EpYrqa0lK48n4YOl/Qy8agyT9cbEV5ea9o3KU0aUdL89ReXblqVI8dNCiu2xFLJzSBqNLu6VX3+2PcaHboIjhxbJSPnpLLixBQGpqfrCzZzYRarJ9sJb7aYO74QXQGBbnfA4ot2nVpMqeDnka8jWIWWbZXQMMsy331aUBmcZhwvA5hn4OqOX5YwYASdz</vt:lpwstr>
  </property>
  <property fmtid="{D5CDD505-2E9C-101B-9397-08002B2CF9AE}" pid="78" name="x1ye=77">
    <vt:lpwstr>WVcw/YI5Ouq9N9q3ArqNS4dAn91cDRvyhbXNlH5G0y70NmUrufQPTc9ZSxSV9+Px3ulGPL69mFpWisAXQv3/fiRk5AT6daUL90jpGMeRe9/nUxJUCkLcGdmBHcpGM92+QvIvDSuEeBkflkCMTVo7/rciyXMsozKhcRar1jq3ZT7MTPo32Vzhenmam8W1bC2TvHR92AlSreZDk5yenLnxzvpL/Z5DfnavGc1FNjqn5jri6Yu0yhAKmyaQeBblYBT</vt:lpwstr>
  </property>
  <property fmtid="{D5CDD505-2E9C-101B-9397-08002B2CF9AE}" pid="79" name="x1ye=78">
    <vt:lpwstr>reC//pcSTbawDVBh+b1TTT81xxA0ZubBnXRBZ8bXDU0tKywIJIcT1XzwwA6MDf2KkmhWLRtHeT+YHNXhltWDFl3TdW6y5uPCN4Y3kgKzEDvbf12AyZfenZIXSN+sU7srC/sT+ZzwDrqvLSlsDiJsm/CHII4apwT2Ce44wEs9yK3q55R1gi0gP309h3pP/jvgwCX5pc2hAGHZLRpekfd/8XUaBNAAA=</vt:lpwstr>
  </property>
  <property fmtid="{D5CDD505-2E9C-101B-9397-08002B2CF9AE}" pid="80" name="x1ye=8">
    <vt:lpwstr>3WS7DNt4onMeYTva4hNWlDSgloPWLwmKjfavrfMZzGU3CKVoSGUSJ+slgChvWK040isT+OljluZVaS3blcxv6fPszeJMmgU/eqY62aw7lNxFtzhz2NYqc8/UuBlw+u/sfk15mhHwCzyu91pE/zsgkHn6JcNC47f+ixip2Js+4s+RJ5tsya1k6oTPPzamz5n8ZtF77wcRjH9b4vMZY9P64jhQGcmM90xwMR7UJfOCtxW9LlZXFgal79xw7AkbywM</vt:lpwstr>
  </property>
  <property fmtid="{D5CDD505-2E9C-101B-9397-08002B2CF9AE}" pid="81" name="x1ye=9">
    <vt:lpwstr>o3BMXV7PkHDuyCkaZvhMalOK0QeFgB9Oxw0f5wl6cC7OQ8fldbUnWr1iiHouV8WnwgQ58fTl9O2OTv4MnEz6u6+br/XbJNCmOIV8qWIHknGQ4iZZHx7jxDwh+R7v1Ftd/DMHc9G6LpEs3pGExFo9+reiQcZ7U9Ly+OwgTBj7uxmrtAv60g9gmY7EGn3YjNncUnf+LZ68E723jGgjFyUec9qvuA4xrrhTb0ifgrpdZrHmKuRo79uD0DkU30PElHw</vt:lpwstr>
  </property>
</Properties>
</file>